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D644E" w14:textId="77777777" w:rsidR="005E7991" w:rsidRPr="0011423A" w:rsidRDefault="005E7991" w:rsidP="00D11A97">
      <w:pPr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</w:p>
    <w:p w14:paraId="468DE465" w14:textId="4802EA73" w:rsidR="00E015D1" w:rsidRPr="0011423A" w:rsidRDefault="00E015D1" w:rsidP="004A1913">
      <w:pPr>
        <w:pStyle w:val="Heading3"/>
        <w:rPr>
          <w:rFonts w:asciiTheme="minorHAnsi" w:hAnsiTheme="minorHAnsi"/>
        </w:rPr>
      </w:pPr>
      <w:bookmarkStart w:id="0" w:name="_Toc318379547"/>
      <w:bookmarkStart w:id="1" w:name="_Toc318380256"/>
      <w:bookmarkStart w:id="2" w:name="_Toc321850881"/>
      <w:bookmarkStart w:id="3" w:name="_Toc376937398"/>
      <w:bookmarkStart w:id="4" w:name="_Toc413682289"/>
      <w:r w:rsidRPr="0011423A">
        <w:rPr>
          <w:rFonts w:asciiTheme="minorHAnsi" w:hAnsiTheme="minorHAnsi"/>
        </w:rPr>
        <w:t>BIT 3103</w:t>
      </w:r>
      <w:r w:rsidR="009A10B7" w:rsidRPr="0011423A">
        <w:rPr>
          <w:rFonts w:asciiTheme="minorHAnsi" w:hAnsiTheme="minorHAnsi"/>
        </w:rPr>
        <w:t xml:space="preserve"> </w:t>
      </w:r>
      <w:r w:rsidRPr="0011423A">
        <w:rPr>
          <w:rFonts w:asciiTheme="minorHAnsi" w:hAnsiTheme="minorHAnsi"/>
        </w:rPr>
        <w:t xml:space="preserve">   Information Technology Project</w:t>
      </w:r>
      <w:bookmarkEnd w:id="0"/>
      <w:bookmarkEnd w:id="1"/>
      <w:bookmarkEnd w:id="2"/>
      <w:bookmarkEnd w:id="3"/>
      <w:bookmarkEnd w:id="4"/>
      <w:r w:rsidRPr="0011423A">
        <w:rPr>
          <w:rFonts w:asciiTheme="minorHAnsi" w:hAnsiTheme="minorHAnsi"/>
        </w:rPr>
        <w:t xml:space="preserve"> </w:t>
      </w:r>
    </w:p>
    <w:p w14:paraId="4C7FCB49" w14:textId="77777777" w:rsidR="006816E9" w:rsidRPr="0011423A" w:rsidRDefault="006816E9" w:rsidP="00D11A97">
      <w:p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Course Code: BIT 3103</w:t>
      </w:r>
      <w:r w:rsidRPr="0011423A">
        <w:rPr>
          <w:rFonts w:asciiTheme="minorHAnsi" w:hAnsiTheme="minorHAnsi" w:cs="Calibri"/>
          <w:b/>
          <w:sz w:val="24"/>
          <w:szCs w:val="24"/>
        </w:rPr>
        <w:tab/>
      </w:r>
      <w:r w:rsidRPr="0011423A">
        <w:rPr>
          <w:rFonts w:asciiTheme="minorHAnsi" w:hAnsiTheme="minorHAnsi" w:cs="Calibri"/>
          <w:b/>
          <w:sz w:val="24"/>
          <w:szCs w:val="24"/>
        </w:rPr>
        <w:tab/>
        <w:t>Course Title: Information Technology Project</w:t>
      </w:r>
    </w:p>
    <w:p w14:paraId="5DA68C21" w14:textId="77777777" w:rsidR="000E02D7" w:rsidRPr="0011423A" w:rsidRDefault="005E7991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Course Description</w:t>
      </w:r>
    </w:p>
    <w:p w14:paraId="595ABB4F" w14:textId="77777777" w:rsidR="000E02D7" w:rsidRPr="0011423A" w:rsidRDefault="000E02D7" w:rsidP="00D11A97">
      <w:p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 xml:space="preserve">This course introduces the student to the methodology of managing IT/Software projects.  Topics covered include: Project Planning- life cycle phases, scope </w:t>
      </w:r>
      <w:r w:rsidR="00E015D1" w:rsidRPr="0011423A">
        <w:rPr>
          <w:rFonts w:asciiTheme="minorHAnsi" w:hAnsiTheme="minorHAnsi" w:cs="Calibri"/>
          <w:sz w:val="24"/>
          <w:szCs w:val="24"/>
        </w:rPr>
        <w:t xml:space="preserve">and </w:t>
      </w:r>
      <w:proofErr w:type="gramStart"/>
      <w:r w:rsidR="00E015D1" w:rsidRPr="0011423A">
        <w:rPr>
          <w:rFonts w:asciiTheme="minorHAnsi" w:hAnsiTheme="minorHAnsi" w:cs="Calibri"/>
          <w:sz w:val="24"/>
          <w:szCs w:val="24"/>
        </w:rPr>
        <w:t>structure;</w:t>
      </w:r>
      <w:r w:rsidR="00E062C8" w:rsidRPr="0011423A">
        <w:rPr>
          <w:rFonts w:asciiTheme="minorHAnsi" w:hAnsiTheme="minorHAnsi" w:cs="Calibri"/>
          <w:sz w:val="24"/>
          <w:szCs w:val="24"/>
        </w:rPr>
        <w:t xml:space="preserve"> </w:t>
      </w:r>
      <w:r w:rsidR="00E015D1" w:rsidRPr="0011423A">
        <w:rPr>
          <w:rFonts w:asciiTheme="minorHAnsi" w:hAnsiTheme="minorHAnsi" w:cs="Calibri"/>
          <w:sz w:val="24"/>
          <w:szCs w:val="24"/>
        </w:rPr>
        <w:t xml:space="preserve"> process</w:t>
      </w:r>
      <w:proofErr w:type="gramEnd"/>
      <w:r w:rsidR="00E015D1" w:rsidRPr="0011423A">
        <w:rPr>
          <w:rFonts w:asciiTheme="minorHAnsi" w:hAnsiTheme="minorHAnsi" w:cs="Calibri"/>
          <w:sz w:val="24"/>
          <w:szCs w:val="24"/>
        </w:rPr>
        <w:t xml:space="preserve"> control ,</w:t>
      </w:r>
      <w:r w:rsidRPr="0011423A">
        <w:rPr>
          <w:rFonts w:asciiTheme="minorHAnsi" w:hAnsiTheme="minorHAnsi" w:cs="Calibri"/>
          <w:sz w:val="24"/>
          <w:szCs w:val="24"/>
        </w:rPr>
        <w:t xml:space="preserve"> time, cost, resource management, activities, activity duration estimation and sequencing, procurement, project cost estimation, project scheduling and tracking using Microsoft project software. Network Analysis-PERT (Program evaluation and Review technique) and CPM (Critical Path Method) analysis, Work-breakdown structures.</w:t>
      </w:r>
    </w:p>
    <w:p w14:paraId="08D0A011" w14:textId="77777777" w:rsidR="000E02D7" w:rsidRPr="0011423A" w:rsidRDefault="000E02D7" w:rsidP="00D11A97">
      <w:pPr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="Calibri"/>
          <w:b/>
          <w:bCs/>
          <w:sz w:val="24"/>
          <w:szCs w:val="24"/>
        </w:rPr>
      </w:pPr>
      <w:r w:rsidRPr="0011423A">
        <w:rPr>
          <w:rFonts w:asciiTheme="minorHAnsi" w:hAnsiTheme="minorHAnsi" w:cs="Calibri"/>
          <w:b/>
          <w:bCs/>
          <w:sz w:val="24"/>
          <w:szCs w:val="24"/>
        </w:rPr>
        <w:t>Course Objectives</w:t>
      </w:r>
    </w:p>
    <w:p w14:paraId="469961E6" w14:textId="77777777" w:rsidR="000E02D7" w:rsidRPr="0011423A" w:rsidRDefault="000E02D7" w:rsidP="00D11A97">
      <w:pPr>
        <w:pStyle w:val="NoSpacing"/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 xml:space="preserve">By the end of the course unit, students should be able </w:t>
      </w:r>
      <w:proofErr w:type="gramStart"/>
      <w:r w:rsidRPr="0011423A">
        <w:rPr>
          <w:rFonts w:asciiTheme="minorHAnsi" w:hAnsiTheme="minorHAnsi" w:cs="Calibri"/>
          <w:sz w:val="24"/>
          <w:szCs w:val="24"/>
        </w:rPr>
        <w:t>to;</w:t>
      </w:r>
      <w:proofErr w:type="gramEnd"/>
    </w:p>
    <w:p w14:paraId="054D9777" w14:textId="77777777" w:rsidR="000E02D7" w:rsidRPr="0011423A" w:rsidRDefault="000E02D7" w:rsidP="00D11A97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Articulate similarities and differences between IT projects and other types of projects.</w:t>
      </w:r>
    </w:p>
    <w:p w14:paraId="0CB85AB8" w14:textId="77777777" w:rsidR="000E02D7" w:rsidRPr="0011423A" w:rsidRDefault="000E02D7" w:rsidP="00D11A97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Apply general project management competencies to IT projects.</w:t>
      </w:r>
    </w:p>
    <w:p w14:paraId="177CF7F3" w14:textId="77777777" w:rsidR="000E02D7" w:rsidRPr="0011423A" w:rsidRDefault="000E02D7" w:rsidP="00D11A97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Apply the techniques and develop the documents related to IT project management.</w:t>
      </w:r>
    </w:p>
    <w:p w14:paraId="3040D41C" w14:textId="77777777" w:rsidR="000E02D7" w:rsidRPr="0011423A" w:rsidRDefault="000E02D7" w:rsidP="00D11A97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Understand how to apply different life-cycle models to design IT projects.</w:t>
      </w:r>
    </w:p>
    <w:p w14:paraId="4215FDCE" w14:textId="77777777" w:rsidR="000E02D7" w:rsidRPr="0011423A" w:rsidRDefault="000E02D7" w:rsidP="00D11A97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Identify IT project risks and develop risk mitigation strategies.</w:t>
      </w:r>
    </w:p>
    <w:p w14:paraId="60B69430" w14:textId="77777777" w:rsidR="000E02D7" w:rsidRPr="0011423A" w:rsidRDefault="000E02D7" w:rsidP="00D11A97">
      <w:pPr>
        <w:numPr>
          <w:ilvl w:val="0"/>
          <w:numId w:val="43"/>
        </w:numPr>
        <w:autoSpaceDE w:val="0"/>
        <w:autoSpaceDN w:val="0"/>
        <w:adjustRightInd w:val="0"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Understand how the organizational environment can facilitate IT project success.</w:t>
      </w:r>
    </w:p>
    <w:p w14:paraId="575FD2CC" w14:textId="77777777" w:rsidR="000E02D7" w:rsidRPr="0011423A" w:rsidRDefault="000E02D7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</w:p>
    <w:p w14:paraId="1226C264" w14:textId="77777777" w:rsidR="000E02D7" w:rsidRPr="0011423A" w:rsidRDefault="000E02D7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EXPECTED LEARNING OUTCOMES</w:t>
      </w:r>
    </w:p>
    <w:p w14:paraId="73FC277A" w14:textId="77777777" w:rsidR="000E02D7" w:rsidRPr="0011423A" w:rsidRDefault="000E02D7" w:rsidP="00D11A97">
      <w:pPr>
        <w:autoSpaceDE w:val="0"/>
        <w:autoSpaceDN w:val="0"/>
        <w:adjustRightInd w:val="0"/>
        <w:spacing w:line="360" w:lineRule="auto"/>
        <w:jc w:val="both"/>
        <w:rPr>
          <w:rFonts w:asciiTheme="minorHAnsi" w:hAnsiTheme="minorHAnsi" w:cs="Calibri"/>
          <w:b/>
          <w:bCs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Upon completion of the course, students should be able to:</w:t>
      </w:r>
    </w:p>
    <w:p w14:paraId="2B837985" w14:textId="77777777" w:rsidR="000E02D7" w:rsidRPr="0011423A" w:rsidRDefault="000E02D7" w:rsidP="00D11A97">
      <w:pPr>
        <w:pStyle w:val="NoSpacing"/>
        <w:numPr>
          <w:ilvl w:val="0"/>
          <w:numId w:val="2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Differentiate between a project and a programme.</w:t>
      </w:r>
    </w:p>
    <w:p w14:paraId="6DD9A314" w14:textId="77777777" w:rsidR="000E02D7" w:rsidRPr="0011423A" w:rsidRDefault="000E02D7" w:rsidP="00D11A97">
      <w:pPr>
        <w:pStyle w:val="NoSpacing"/>
        <w:numPr>
          <w:ilvl w:val="0"/>
          <w:numId w:val="2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Explain a project life cycle and its phases</w:t>
      </w:r>
    </w:p>
    <w:p w14:paraId="51522635" w14:textId="77777777" w:rsidR="000E02D7" w:rsidRPr="0011423A" w:rsidRDefault="000E02D7" w:rsidP="00D11A97">
      <w:pPr>
        <w:pStyle w:val="NoSpacing"/>
        <w:numPr>
          <w:ilvl w:val="0"/>
          <w:numId w:val="2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Acquire modern project management techniques</w:t>
      </w:r>
    </w:p>
    <w:p w14:paraId="5790A754" w14:textId="77777777" w:rsidR="000E02D7" w:rsidRPr="0011423A" w:rsidRDefault="000E02D7" w:rsidP="00D11A97">
      <w:pPr>
        <w:pStyle w:val="NoSpacing"/>
        <w:numPr>
          <w:ilvl w:val="0"/>
          <w:numId w:val="2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lastRenderedPageBreak/>
        <w:t xml:space="preserve">Discuss the Management of IT and SW projects using a tool, for example Microsoft project software. </w:t>
      </w:r>
    </w:p>
    <w:p w14:paraId="637026D1" w14:textId="77777777" w:rsidR="000E02D7" w:rsidRPr="0011423A" w:rsidRDefault="000E02D7" w:rsidP="00D11A97">
      <w:pPr>
        <w:pStyle w:val="ListParagraph"/>
        <w:suppressAutoHyphens/>
        <w:spacing w:after="0" w:line="360" w:lineRule="auto"/>
        <w:ind w:left="0"/>
        <w:contextualSpacing w:val="0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Course Duration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3192"/>
        <w:gridCol w:w="3192"/>
        <w:gridCol w:w="3212"/>
      </w:tblGrid>
      <w:tr w:rsidR="000E02D7" w:rsidRPr="0011423A" w14:paraId="00DCF874" w14:textId="77777777" w:rsidTr="00DF5CE0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8E0FF1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 xml:space="preserve"> (Hours)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067F98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>Credit Units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9CB67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proofErr w:type="gramStart"/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>Year  when</w:t>
            </w:r>
            <w:proofErr w:type="gramEnd"/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 xml:space="preserve"> offered</w:t>
            </w:r>
          </w:p>
        </w:tc>
      </w:tr>
      <w:tr w:rsidR="000E02D7" w:rsidRPr="0011423A" w14:paraId="2780E3F0" w14:textId="77777777" w:rsidTr="00DF5CE0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3418F0" w14:textId="77777777" w:rsidR="000E02D7" w:rsidRPr="0011423A" w:rsidRDefault="00E015D1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45</w:t>
            </w:r>
            <w:r w:rsidR="000E02D7" w:rsidRPr="0011423A">
              <w:rPr>
                <w:rFonts w:asciiTheme="minorHAnsi" w:hAnsiTheme="minorHAnsi" w:cs="Calibri"/>
                <w:sz w:val="24"/>
                <w:szCs w:val="24"/>
              </w:rPr>
              <w:t xml:space="preserve"> Hours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AD7BC4" w14:textId="77777777" w:rsidR="000E02D7" w:rsidRPr="0011423A" w:rsidRDefault="00E015D1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3</w:t>
            </w:r>
            <w:r w:rsidR="000E02D7" w:rsidRPr="0011423A">
              <w:rPr>
                <w:rFonts w:asciiTheme="minorHAnsi" w:hAnsiTheme="minorHAnsi" w:cs="Calibri"/>
                <w:sz w:val="24"/>
                <w:szCs w:val="24"/>
              </w:rPr>
              <w:t xml:space="preserve"> CU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1E592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Three</w:t>
            </w:r>
          </w:p>
        </w:tc>
      </w:tr>
    </w:tbl>
    <w:p w14:paraId="16B5361F" w14:textId="77777777" w:rsidR="000E02D7" w:rsidRPr="0011423A" w:rsidRDefault="000E02D7" w:rsidP="00D11A97">
      <w:pPr>
        <w:spacing w:line="360" w:lineRule="auto"/>
        <w:ind w:left="720"/>
        <w:jc w:val="both"/>
        <w:rPr>
          <w:rFonts w:asciiTheme="minorHAnsi" w:hAnsiTheme="minorHAnsi" w:cs="Calibri"/>
          <w:sz w:val="24"/>
          <w:szCs w:val="24"/>
        </w:rPr>
      </w:pPr>
    </w:p>
    <w:p w14:paraId="40EA0520" w14:textId="77777777" w:rsidR="000E02D7" w:rsidRPr="0011423A" w:rsidRDefault="000E02D7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Methods of Delivery</w:t>
      </w:r>
      <w:r w:rsidRPr="0011423A">
        <w:rPr>
          <w:rFonts w:asciiTheme="minorHAnsi" w:hAnsiTheme="minorHAnsi" w:cs="Calibri"/>
          <w:b/>
          <w:sz w:val="24"/>
          <w:szCs w:val="24"/>
        </w:rPr>
        <w:tab/>
      </w:r>
      <w:r w:rsidRPr="0011423A">
        <w:rPr>
          <w:rFonts w:asciiTheme="minorHAnsi" w:hAnsiTheme="minorHAnsi" w:cs="Calibri"/>
          <w:b/>
          <w:sz w:val="24"/>
          <w:szCs w:val="24"/>
        </w:rPr>
        <w:tab/>
      </w:r>
    </w:p>
    <w:p w14:paraId="6CD36980" w14:textId="77777777" w:rsidR="000E02D7" w:rsidRPr="0011423A" w:rsidRDefault="000E02D7" w:rsidP="00D11A97">
      <w:pPr>
        <w:spacing w:line="360" w:lineRule="auto"/>
        <w:jc w:val="both"/>
        <w:rPr>
          <w:rFonts w:asciiTheme="minorHAnsi" w:eastAsia="Arial Unicode MS" w:hAnsiTheme="minorHAnsi" w:cs="Calibri"/>
          <w:sz w:val="24"/>
          <w:szCs w:val="24"/>
        </w:rPr>
      </w:pPr>
      <w:r w:rsidRPr="0011423A">
        <w:rPr>
          <w:rFonts w:asciiTheme="minorHAnsi" w:eastAsia="Arial Unicode MS" w:hAnsiTheme="minorHAnsi" w:cs="Calibri"/>
          <w:sz w:val="24"/>
          <w:szCs w:val="24"/>
        </w:rPr>
        <w:t xml:space="preserve">Lectures, Reading assignments, In class discussions, Guided </w:t>
      </w:r>
      <w:proofErr w:type="gramStart"/>
      <w:r w:rsidRPr="0011423A">
        <w:rPr>
          <w:rFonts w:asciiTheme="minorHAnsi" w:eastAsia="Arial Unicode MS" w:hAnsiTheme="minorHAnsi" w:cs="Calibri"/>
          <w:sz w:val="24"/>
          <w:szCs w:val="24"/>
        </w:rPr>
        <w:t>discovery  and</w:t>
      </w:r>
      <w:proofErr w:type="gramEnd"/>
      <w:r w:rsidRPr="0011423A">
        <w:rPr>
          <w:rFonts w:asciiTheme="minorHAnsi" w:eastAsia="Arial Unicode MS" w:hAnsiTheme="minorHAnsi" w:cs="Calibri"/>
          <w:sz w:val="24"/>
          <w:szCs w:val="24"/>
        </w:rPr>
        <w:t xml:space="preserve"> Practical (Microsoft Project Software)</w:t>
      </w:r>
    </w:p>
    <w:p w14:paraId="05833B48" w14:textId="77777777" w:rsidR="000E02D7" w:rsidRPr="0011423A" w:rsidRDefault="000E02D7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Methods of Assessment</w:t>
      </w:r>
    </w:p>
    <w:p w14:paraId="1685DC4D" w14:textId="77777777" w:rsidR="000E02D7" w:rsidRPr="0011423A" w:rsidRDefault="00C975DC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>
        <w:rPr>
          <w:rFonts w:asciiTheme="minorHAnsi" w:hAnsiTheme="minorHAns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DEF97AF" wp14:editId="7B9AFE38">
                <wp:simplePos x="0" y="0"/>
                <wp:positionH relativeFrom="column">
                  <wp:align>center</wp:align>
                </wp:positionH>
                <wp:positionV relativeFrom="paragraph">
                  <wp:posOffset>280670</wp:posOffset>
                </wp:positionV>
                <wp:extent cx="5437505" cy="1102360"/>
                <wp:effectExtent l="0" t="0" r="10795" b="21590"/>
                <wp:wrapSquare wrapText="largest"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7505" cy="11023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0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65"/>
                              <w:gridCol w:w="5175"/>
                              <w:gridCol w:w="1800"/>
                            </w:tblGrid>
                            <w:tr w:rsidR="00624BD7" w:rsidRPr="00C52A73" w14:paraId="325F1D7B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7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21D8A69F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  <w:b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F7CE533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  <w:b/>
                                    </w:rPr>
                                    <w:t>Assessment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5719B49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</w:rPr>
                                  </w:pPr>
                                  <w:proofErr w:type="gramStart"/>
                                  <w:r w:rsidRPr="00C52A73">
                                    <w:rPr>
                                      <w:rFonts w:ascii="Tahoma" w:hAnsi="Tahoma" w:cs="Tahoma"/>
                                      <w:b/>
                                    </w:rPr>
                                    <w:t>Marks  %</w:t>
                                  </w:r>
                                  <w:proofErr w:type="gramEnd"/>
                                </w:p>
                              </w:tc>
                            </w:tr>
                            <w:tr w:rsidR="00624BD7" w:rsidRPr="00C52A73" w14:paraId="693A4C1A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7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5FAC8FC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0FD2219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ahoma" w:hAnsi="Tahoma" w:cs="Tahoma"/>
                                    </w:rPr>
                                    <w:t>Test  (</w:t>
                                  </w:r>
                                  <w:proofErr w:type="gramEnd"/>
                                  <w:r>
                                    <w:rPr>
                                      <w:rFonts w:ascii="Tahoma" w:hAnsi="Tahoma" w:cs="Tahoma"/>
                                    </w:rPr>
                                    <w:t xml:space="preserve">two tests)  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0A11D58E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15 %</w:t>
                                  </w:r>
                                </w:p>
                              </w:tc>
                            </w:tr>
                            <w:tr w:rsidR="00624BD7" w:rsidRPr="00C52A73" w14:paraId="7B96023B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7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C866A87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BB1C6E9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 xml:space="preserve">Individual Course work 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E28BADF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15 %</w:t>
                                  </w:r>
                                </w:p>
                              </w:tc>
                            </w:tr>
                            <w:tr w:rsidR="00624BD7" w:rsidRPr="00C52A73" w14:paraId="7367F136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7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44E08FFD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600AECE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Class Presentations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33F0322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10%</w:t>
                                  </w:r>
                                </w:p>
                              </w:tc>
                            </w:tr>
                            <w:tr w:rsidR="00624BD7" w:rsidRPr="00C52A73" w14:paraId="418C307E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7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59D97DB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9D79456" w14:textId="77777777" w:rsidR="00624BD7" w:rsidRPr="00C52A73" w:rsidRDefault="00624BD7" w:rsidP="00DF5CE0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End of Semester Examination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E6270C0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</w:rPr>
                                    <w:t>60 %</w:t>
                                  </w:r>
                                </w:p>
                              </w:tc>
                            </w:tr>
                            <w:tr w:rsidR="00624BD7" w:rsidRPr="00C52A73" w14:paraId="3F89E7EB" w14:textId="77777777">
                              <w:trPr>
                                <w:trHeight w:hRule="exact" w:val="288"/>
                              </w:trPr>
                              <w:tc>
                                <w:tcPr>
                                  <w:tcW w:w="76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3A2D3B33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7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7444DCCE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  <w:b/>
                                    </w:rPr>
                                    <w:t>Final Mark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</w:tcPr>
                                <w:p w14:paraId="10D7BD68" w14:textId="77777777" w:rsidR="00624BD7" w:rsidRPr="00C52A73" w:rsidRDefault="00624BD7">
                                  <w:pPr>
                                    <w:snapToGrid w:val="0"/>
                                    <w:spacing w:line="360" w:lineRule="auto"/>
                                    <w:jc w:val="both"/>
                                    <w:rPr>
                                      <w:rFonts w:ascii="Tahoma" w:hAnsi="Tahoma" w:cs="Tahoma"/>
                                      <w:b/>
                                    </w:rPr>
                                  </w:pPr>
                                  <w:r w:rsidRPr="00C52A73">
                                    <w:rPr>
                                      <w:rFonts w:ascii="Tahoma" w:hAnsi="Tahoma" w:cs="Tahoma"/>
                                      <w:b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14:paraId="2892F17F" w14:textId="77777777" w:rsidR="00624BD7" w:rsidRDefault="00624BD7" w:rsidP="000E02D7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525" tIns="9525" rIns="9525" bIns="952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EF97AF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0;margin-top:22.1pt;width:428.15pt;height:86.8pt;z-index:25165875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" strokecolor="gray" strokeweight="0">
                <v:fill opacity="0"/>
                <v:textbox inset=".75pt,.75pt,.75pt,.75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65"/>
                        <w:gridCol w:w="5175"/>
                        <w:gridCol w:w="1800"/>
                      </w:tblGrid>
                      <w:tr w:rsidR="00624BD7" w:rsidRPr="00C52A73" w14:paraId="325F1D7B" w14:textId="77777777">
                        <w:trPr>
                          <w:trHeight w:hRule="exact" w:val="288"/>
                        </w:trPr>
                        <w:tc>
                          <w:tcPr>
                            <w:tcW w:w="7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21D8A69F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  <w:b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5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F7CE533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  <w:b/>
                              </w:rPr>
                              <w:t>Assessment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45719B49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proofErr w:type="gramStart"/>
                            <w:r w:rsidRPr="00C52A73">
                              <w:rPr>
                                <w:rFonts w:ascii="Tahoma" w:hAnsi="Tahoma" w:cs="Tahoma"/>
                                <w:b/>
                              </w:rPr>
                              <w:t>Marks  %</w:t>
                            </w:r>
                            <w:proofErr w:type="gramEnd"/>
                          </w:p>
                        </w:tc>
                      </w:tr>
                      <w:tr w:rsidR="00624BD7" w:rsidRPr="00C52A73" w14:paraId="693A4C1A" w14:textId="77777777">
                        <w:trPr>
                          <w:trHeight w:hRule="exact" w:val="288"/>
                        </w:trPr>
                        <w:tc>
                          <w:tcPr>
                            <w:tcW w:w="7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5FAC8FC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00FD2219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proofErr w:type="gramStart"/>
                            <w:r>
                              <w:rPr>
                                <w:rFonts w:ascii="Tahoma" w:hAnsi="Tahoma" w:cs="Tahoma"/>
                              </w:rPr>
                              <w:t>Test  (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</w:rPr>
                              <w:t xml:space="preserve">two tests)  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0A11D58E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15 %</w:t>
                            </w:r>
                          </w:p>
                        </w:tc>
                      </w:tr>
                      <w:tr w:rsidR="00624BD7" w:rsidRPr="00C52A73" w14:paraId="7B96023B" w14:textId="77777777">
                        <w:trPr>
                          <w:trHeight w:hRule="exact" w:val="288"/>
                        </w:trPr>
                        <w:tc>
                          <w:tcPr>
                            <w:tcW w:w="7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C866A87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BB1C6E9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 xml:space="preserve">Individual Course work 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7E28BADF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15 %</w:t>
                            </w:r>
                          </w:p>
                        </w:tc>
                      </w:tr>
                      <w:tr w:rsidR="00624BD7" w:rsidRPr="00C52A73" w14:paraId="7367F136" w14:textId="77777777">
                        <w:trPr>
                          <w:trHeight w:hRule="exact" w:val="288"/>
                        </w:trPr>
                        <w:tc>
                          <w:tcPr>
                            <w:tcW w:w="7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44E08FFD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600AECE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Class Presentations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33F0322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10%</w:t>
                            </w:r>
                          </w:p>
                        </w:tc>
                      </w:tr>
                      <w:tr w:rsidR="00624BD7" w:rsidRPr="00C52A73" w14:paraId="418C307E" w14:textId="77777777">
                        <w:trPr>
                          <w:trHeight w:hRule="exact" w:val="288"/>
                        </w:trPr>
                        <w:tc>
                          <w:tcPr>
                            <w:tcW w:w="7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59D97DB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9D79456" w14:textId="77777777" w:rsidR="00624BD7" w:rsidRPr="00C52A73" w:rsidRDefault="00624BD7" w:rsidP="00DF5CE0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End of Semester Examination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E6270C0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</w:rPr>
                              <w:t>60 %</w:t>
                            </w:r>
                          </w:p>
                        </w:tc>
                      </w:tr>
                      <w:tr w:rsidR="00624BD7" w:rsidRPr="00C52A73" w14:paraId="3F89E7EB" w14:textId="77777777">
                        <w:trPr>
                          <w:trHeight w:hRule="exact" w:val="288"/>
                        </w:trPr>
                        <w:tc>
                          <w:tcPr>
                            <w:tcW w:w="76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3A2D3B33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</w:rPr>
                            </w:pPr>
                          </w:p>
                        </w:tc>
                        <w:tc>
                          <w:tcPr>
                            <w:tcW w:w="517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val="clear" w:color="auto" w:fill="auto"/>
                          </w:tcPr>
                          <w:p w14:paraId="7444DCCE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  <w:b/>
                              </w:rPr>
                              <w:t>Final Mark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</w:tcPr>
                          <w:p w14:paraId="10D7BD68" w14:textId="77777777" w:rsidR="00624BD7" w:rsidRPr="00C52A73" w:rsidRDefault="00624BD7">
                            <w:pPr>
                              <w:snapToGrid w:val="0"/>
                              <w:spacing w:line="360" w:lineRule="auto"/>
                              <w:jc w:val="both"/>
                              <w:rPr>
                                <w:rFonts w:ascii="Tahoma" w:hAnsi="Tahoma" w:cs="Tahoma"/>
                                <w:b/>
                              </w:rPr>
                            </w:pPr>
                            <w:r w:rsidRPr="00C52A73">
                              <w:rPr>
                                <w:rFonts w:ascii="Tahoma" w:hAnsi="Tahoma" w:cs="Tahoma"/>
                                <w:b/>
                              </w:rPr>
                              <w:t>100</w:t>
                            </w:r>
                          </w:p>
                        </w:tc>
                      </w:tr>
                    </w:tbl>
                    <w:p w14:paraId="2892F17F" w14:textId="77777777" w:rsidR="00624BD7" w:rsidRDefault="00624BD7" w:rsidP="000E02D7">
                      <w:r>
                        <w:t xml:space="preserve"> </w:t>
                      </w:r>
                    </w:p>
                  </w:txbxContent>
                </v:textbox>
                <w10:wrap type="square" side="largest"/>
              </v:shape>
            </w:pict>
          </mc:Fallback>
        </mc:AlternateContent>
      </w:r>
    </w:p>
    <w:p w14:paraId="286130B8" w14:textId="77777777" w:rsidR="000E02D7" w:rsidRPr="0011423A" w:rsidRDefault="000E02D7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Available Resources</w:t>
      </w:r>
    </w:p>
    <w:p w14:paraId="3396C5E8" w14:textId="77777777" w:rsidR="000E02D7" w:rsidRPr="0011423A" w:rsidRDefault="000E02D7" w:rsidP="00D11A97">
      <w:pPr>
        <w:numPr>
          <w:ilvl w:val="0"/>
          <w:numId w:val="25"/>
        </w:numPr>
        <w:suppressAutoHyphens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proofErr w:type="gramStart"/>
      <w:r w:rsidRPr="0011423A">
        <w:rPr>
          <w:rFonts w:asciiTheme="minorHAnsi" w:hAnsiTheme="minorHAnsi" w:cs="Calibri"/>
          <w:sz w:val="24"/>
          <w:szCs w:val="24"/>
        </w:rPr>
        <w:t>Text books</w:t>
      </w:r>
      <w:proofErr w:type="gramEnd"/>
      <w:r w:rsidRPr="0011423A">
        <w:rPr>
          <w:rFonts w:asciiTheme="minorHAnsi" w:hAnsiTheme="minorHAnsi" w:cs="Calibri"/>
          <w:sz w:val="24"/>
          <w:szCs w:val="24"/>
        </w:rPr>
        <w:t>, Desk top computers, Projectors and Smart interactive white board.</w:t>
      </w:r>
    </w:p>
    <w:p w14:paraId="3A331E90" w14:textId="77777777" w:rsidR="000E02D7" w:rsidRPr="0011423A" w:rsidRDefault="000E02D7" w:rsidP="00D11A97">
      <w:pPr>
        <w:numPr>
          <w:ilvl w:val="0"/>
          <w:numId w:val="25"/>
        </w:numPr>
        <w:suppressAutoHyphens/>
        <w:spacing w:after="0"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Available Infrastructure</w:t>
      </w:r>
    </w:p>
    <w:p w14:paraId="56284683" w14:textId="77777777" w:rsidR="000E02D7" w:rsidRPr="0011423A" w:rsidRDefault="000E02D7" w:rsidP="00D11A97">
      <w:pPr>
        <w:numPr>
          <w:ilvl w:val="0"/>
          <w:numId w:val="25"/>
        </w:numPr>
        <w:suppressAutoHyphens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 xml:space="preserve">One computer laboratory and one lecture room, net worked </w:t>
      </w:r>
      <w:proofErr w:type="gramStart"/>
      <w:r w:rsidRPr="0011423A">
        <w:rPr>
          <w:rFonts w:asciiTheme="minorHAnsi" w:hAnsiTheme="minorHAnsi" w:cs="Calibri"/>
          <w:sz w:val="24"/>
          <w:szCs w:val="24"/>
        </w:rPr>
        <w:t>computers</w:t>
      </w:r>
      <w:proofErr w:type="gramEnd"/>
      <w:r w:rsidRPr="0011423A">
        <w:rPr>
          <w:rFonts w:asciiTheme="minorHAnsi" w:hAnsiTheme="minorHAnsi" w:cs="Calibri"/>
          <w:sz w:val="24"/>
          <w:szCs w:val="24"/>
        </w:rPr>
        <w:t>.</w:t>
      </w:r>
    </w:p>
    <w:p w14:paraId="62260560" w14:textId="77777777" w:rsidR="000E02D7" w:rsidRPr="0011423A" w:rsidRDefault="000E02D7" w:rsidP="00D11A97">
      <w:pPr>
        <w:numPr>
          <w:ilvl w:val="0"/>
          <w:numId w:val="25"/>
        </w:numPr>
        <w:suppressAutoHyphens/>
        <w:spacing w:after="0"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Other Information</w:t>
      </w:r>
    </w:p>
    <w:p w14:paraId="67A92264" w14:textId="77777777" w:rsidR="000E02D7" w:rsidRPr="0011423A" w:rsidRDefault="000E02D7" w:rsidP="00D11A97">
      <w:pPr>
        <w:numPr>
          <w:ilvl w:val="0"/>
          <w:numId w:val="25"/>
        </w:numPr>
        <w:suppressAutoHyphens/>
        <w:spacing w:after="0"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 xml:space="preserve">Availability of highly trained </w:t>
      </w:r>
      <w:proofErr w:type="gramStart"/>
      <w:r w:rsidRPr="0011423A">
        <w:rPr>
          <w:rFonts w:asciiTheme="minorHAnsi" w:hAnsiTheme="minorHAnsi" w:cs="Calibri"/>
          <w:sz w:val="24"/>
          <w:szCs w:val="24"/>
        </w:rPr>
        <w:t>man power</w:t>
      </w:r>
      <w:proofErr w:type="gramEnd"/>
    </w:p>
    <w:p w14:paraId="5E995375" w14:textId="77777777" w:rsidR="00E062C8" w:rsidRPr="0011423A" w:rsidRDefault="00E062C8" w:rsidP="00D11A97">
      <w:pPr>
        <w:suppressAutoHyphens/>
        <w:spacing w:after="0" w:line="360" w:lineRule="auto"/>
        <w:ind w:left="720"/>
        <w:jc w:val="both"/>
        <w:rPr>
          <w:rFonts w:asciiTheme="minorHAnsi" w:hAnsiTheme="minorHAnsi" w:cs="Calibri"/>
          <w:sz w:val="24"/>
          <w:szCs w:val="24"/>
        </w:rPr>
      </w:pPr>
    </w:p>
    <w:p w14:paraId="3B239662" w14:textId="77777777" w:rsidR="000E02D7" w:rsidRPr="0011423A" w:rsidRDefault="000E02D7" w:rsidP="00D11A97">
      <w:pPr>
        <w:suppressAutoHyphens/>
        <w:spacing w:after="0"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Detailed Content</w:t>
      </w:r>
    </w:p>
    <w:tbl>
      <w:tblPr>
        <w:tblW w:w="0" w:type="auto"/>
        <w:tblInd w:w="-10" w:type="dxa"/>
        <w:tblLayout w:type="fixed"/>
        <w:tblLook w:val="0000" w:firstRow="0" w:lastRow="0" w:firstColumn="0" w:lastColumn="0" w:noHBand="0" w:noVBand="0"/>
      </w:tblPr>
      <w:tblGrid>
        <w:gridCol w:w="960"/>
        <w:gridCol w:w="5898"/>
        <w:gridCol w:w="1640"/>
      </w:tblGrid>
      <w:tr w:rsidR="000E02D7" w:rsidRPr="0011423A" w14:paraId="4CEC39BF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4CF023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>Topic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A553F2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>Sub-Topic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22D99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>Contact Hours</w:t>
            </w:r>
          </w:p>
        </w:tc>
      </w:tr>
      <w:tr w:rsidR="000E02D7" w:rsidRPr="0011423A" w14:paraId="12029598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703532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lastRenderedPageBreak/>
              <w:t>1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B58CB6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Introduction to Project management and its knowledge areas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E4223E" w14:textId="77777777" w:rsidR="000E02D7" w:rsidRPr="0011423A" w:rsidRDefault="000E02D7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6</w:t>
            </w:r>
          </w:p>
        </w:tc>
      </w:tr>
      <w:tr w:rsidR="000E02D7" w:rsidRPr="0011423A" w14:paraId="1166004B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319F72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2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BE86DE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Benefits of project management techniques to various stakeholders and Project Life Cycle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48E42B" w14:textId="77777777" w:rsidR="000E02D7" w:rsidRPr="0011423A" w:rsidRDefault="002A02B3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3</w:t>
            </w:r>
          </w:p>
        </w:tc>
      </w:tr>
      <w:tr w:rsidR="000E02D7" w:rsidRPr="0011423A" w14:paraId="5FBE7E88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25F957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3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DB4C01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Project planning and a generic project plan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FFB48F" w14:textId="77777777" w:rsidR="000E02D7" w:rsidRPr="0011423A" w:rsidRDefault="000E02D7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6</w:t>
            </w:r>
          </w:p>
        </w:tc>
      </w:tr>
      <w:tr w:rsidR="000E02D7" w:rsidRPr="0011423A" w14:paraId="2CE0B1BD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09042B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F1BA84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Work breakdown structure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D2C12" w14:textId="77777777" w:rsidR="000E02D7" w:rsidRPr="0011423A" w:rsidRDefault="000E02D7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6</w:t>
            </w:r>
          </w:p>
        </w:tc>
      </w:tr>
      <w:tr w:rsidR="000E02D7" w:rsidRPr="0011423A" w14:paraId="3D3F60C7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0F7B99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4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05718D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Network Analysis and Gantt charts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E20751" w14:textId="77777777" w:rsidR="000E02D7" w:rsidRPr="0011423A" w:rsidRDefault="002A02B3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3</w:t>
            </w:r>
          </w:p>
        </w:tc>
      </w:tr>
      <w:tr w:rsidR="000E02D7" w:rsidRPr="0011423A" w14:paraId="166A8EC1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708E88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5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18C1E2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Project crashing, fast tracking and Project Scheduling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2EA12" w14:textId="77777777" w:rsidR="000E02D7" w:rsidRPr="0011423A" w:rsidRDefault="000E02D7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6</w:t>
            </w:r>
          </w:p>
        </w:tc>
      </w:tr>
      <w:tr w:rsidR="000E02D7" w:rsidRPr="0011423A" w14:paraId="025FC7BD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F35044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6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5B057C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 xml:space="preserve">Project cost estimation and </w:t>
            </w:r>
            <w:proofErr w:type="gramStart"/>
            <w:r w:rsidRPr="0011423A">
              <w:rPr>
                <w:rFonts w:asciiTheme="minorHAnsi" w:hAnsiTheme="minorHAnsi" w:cs="Calibri"/>
                <w:sz w:val="24"/>
                <w:szCs w:val="24"/>
              </w:rPr>
              <w:t>Working</w:t>
            </w:r>
            <w:proofErr w:type="gramEnd"/>
            <w:r w:rsidRPr="0011423A">
              <w:rPr>
                <w:rFonts w:asciiTheme="minorHAnsi" w:hAnsiTheme="minorHAnsi" w:cs="Calibri"/>
                <w:sz w:val="24"/>
                <w:szCs w:val="24"/>
              </w:rPr>
              <w:t xml:space="preserve"> with resources on a project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E5C81" w14:textId="77777777" w:rsidR="000E02D7" w:rsidRPr="0011423A" w:rsidRDefault="000E02D7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6</w:t>
            </w:r>
          </w:p>
        </w:tc>
      </w:tr>
      <w:tr w:rsidR="000E02D7" w:rsidRPr="0011423A" w14:paraId="2B2C1CB7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7E4F57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7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B6807F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Base-lining a project, Project Float/Slack time and Project calendars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6C41FB" w14:textId="77777777" w:rsidR="000E02D7" w:rsidRPr="0011423A" w:rsidRDefault="002A02B3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3</w:t>
            </w:r>
          </w:p>
        </w:tc>
      </w:tr>
      <w:tr w:rsidR="000E02D7" w:rsidRPr="0011423A" w14:paraId="3000A867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566CD9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8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AAEE7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Software processes and System development life cycle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4A73C" w14:textId="77777777" w:rsidR="000E02D7" w:rsidRPr="0011423A" w:rsidRDefault="000E02D7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6</w:t>
            </w:r>
          </w:p>
        </w:tc>
      </w:tr>
      <w:tr w:rsidR="000E02D7" w:rsidRPr="0011423A" w14:paraId="7FD68CBE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4937B5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9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EAEEC0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Modern methods of software development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D606FA" w14:textId="77777777" w:rsidR="000E02D7" w:rsidRPr="0011423A" w:rsidRDefault="002A02B3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3</w:t>
            </w:r>
          </w:p>
        </w:tc>
      </w:tr>
      <w:tr w:rsidR="000E02D7" w:rsidRPr="0011423A" w14:paraId="1CB89923" w14:textId="77777777" w:rsidTr="00DF5CE0"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E252D3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10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9067F4" w14:textId="77777777" w:rsidR="000E02D7" w:rsidRPr="0011423A" w:rsidRDefault="000E02D7" w:rsidP="00D11A97">
            <w:pPr>
              <w:pStyle w:val="NoSpacing"/>
              <w:spacing w:line="360" w:lineRule="auto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Software Cost estimation and Off-the-shelf software packages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F0ECC9" w14:textId="77777777" w:rsidR="000E02D7" w:rsidRPr="0011423A" w:rsidRDefault="002A02B3" w:rsidP="00D11A97">
            <w:pPr>
              <w:snapToGrid w:val="0"/>
              <w:spacing w:line="360" w:lineRule="auto"/>
              <w:ind w:left="360"/>
              <w:jc w:val="both"/>
              <w:rPr>
                <w:rFonts w:asciiTheme="minorHAnsi" w:hAnsiTheme="minorHAnsi" w:cs="Calibri"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sz w:val="24"/>
                <w:szCs w:val="24"/>
              </w:rPr>
              <w:t>3</w:t>
            </w:r>
          </w:p>
        </w:tc>
      </w:tr>
      <w:tr w:rsidR="000E02D7" w:rsidRPr="0011423A" w14:paraId="501CB8F3" w14:textId="77777777" w:rsidTr="00DF5CE0">
        <w:tc>
          <w:tcPr>
            <w:tcW w:w="68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D79D71" w14:textId="77777777" w:rsidR="000E02D7" w:rsidRPr="0011423A" w:rsidRDefault="000E02D7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>Total contact Hours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BFEE11" w14:textId="77777777" w:rsidR="000E02D7" w:rsidRPr="0011423A" w:rsidRDefault="002A02B3" w:rsidP="00D11A97">
            <w:pPr>
              <w:snapToGrid w:val="0"/>
              <w:spacing w:line="360" w:lineRule="auto"/>
              <w:jc w:val="both"/>
              <w:rPr>
                <w:rFonts w:asciiTheme="minorHAnsi" w:hAnsiTheme="minorHAnsi" w:cs="Calibri"/>
                <w:b/>
                <w:sz w:val="24"/>
                <w:szCs w:val="24"/>
              </w:rPr>
            </w:pPr>
            <w:r w:rsidRPr="0011423A">
              <w:rPr>
                <w:rFonts w:asciiTheme="minorHAnsi" w:hAnsiTheme="minorHAnsi" w:cs="Calibri"/>
                <w:b/>
                <w:sz w:val="24"/>
                <w:szCs w:val="24"/>
              </w:rPr>
              <w:t>45</w:t>
            </w:r>
            <w:r w:rsidR="000E02D7" w:rsidRPr="0011423A">
              <w:rPr>
                <w:rFonts w:asciiTheme="minorHAnsi" w:hAnsiTheme="minorHAnsi" w:cs="Calibri"/>
                <w:b/>
                <w:sz w:val="24"/>
                <w:szCs w:val="24"/>
              </w:rPr>
              <w:t xml:space="preserve"> Hours</w:t>
            </w:r>
          </w:p>
        </w:tc>
      </w:tr>
    </w:tbl>
    <w:p w14:paraId="78F013A5" w14:textId="77777777" w:rsidR="001F3690" w:rsidRPr="0011423A" w:rsidRDefault="001F3690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</w:p>
    <w:p w14:paraId="2D2EAB30" w14:textId="77777777" w:rsidR="000E02D7" w:rsidRPr="0011423A" w:rsidRDefault="000E02D7" w:rsidP="00D11A97">
      <w:pPr>
        <w:spacing w:line="360" w:lineRule="auto"/>
        <w:jc w:val="both"/>
        <w:rPr>
          <w:rFonts w:asciiTheme="minorHAnsi" w:hAnsiTheme="minorHAnsi" w:cs="Calibri"/>
          <w:b/>
          <w:sz w:val="24"/>
          <w:szCs w:val="24"/>
        </w:rPr>
      </w:pPr>
      <w:r w:rsidRPr="0011423A">
        <w:rPr>
          <w:rFonts w:asciiTheme="minorHAnsi" w:hAnsiTheme="minorHAnsi" w:cs="Calibri"/>
          <w:b/>
          <w:sz w:val="24"/>
          <w:szCs w:val="24"/>
        </w:rPr>
        <w:t>References</w:t>
      </w:r>
    </w:p>
    <w:p w14:paraId="726A08DB" w14:textId="77777777" w:rsidR="000E02D7" w:rsidRPr="0011423A" w:rsidRDefault="000E02D7" w:rsidP="00D11A97">
      <w:pPr>
        <w:pStyle w:val="NoSpacing"/>
        <w:numPr>
          <w:ilvl w:val="0"/>
          <w:numId w:val="13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 xml:space="preserve">Mark A. Fuller, Josephs S. </w:t>
      </w:r>
      <w:proofErr w:type="spellStart"/>
      <w:r w:rsidRPr="0011423A">
        <w:rPr>
          <w:rFonts w:asciiTheme="minorHAnsi" w:hAnsiTheme="minorHAnsi" w:cs="Calibri"/>
          <w:sz w:val="24"/>
          <w:szCs w:val="24"/>
        </w:rPr>
        <w:t>Valacich</w:t>
      </w:r>
      <w:proofErr w:type="spellEnd"/>
      <w:r w:rsidRPr="0011423A">
        <w:rPr>
          <w:rFonts w:asciiTheme="minorHAnsi" w:hAnsiTheme="minorHAnsi" w:cs="Calibri"/>
          <w:sz w:val="24"/>
          <w:szCs w:val="24"/>
        </w:rPr>
        <w:t>, Joey F. Geor</w:t>
      </w:r>
      <w:r w:rsidR="00C01BED" w:rsidRPr="0011423A">
        <w:rPr>
          <w:rFonts w:asciiTheme="minorHAnsi" w:hAnsiTheme="minorHAnsi" w:cs="Calibri"/>
          <w:sz w:val="24"/>
          <w:szCs w:val="24"/>
        </w:rPr>
        <w:t xml:space="preserve">ge Information Systems Project </w:t>
      </w:r>
      <w:r w:rsidRPr="0011423A">
        <w:rPr>
          <w:rFonts w:asciiTheme="minorHAnsi" w:hAnsiTheme="minorHAnsi" w:cs="Calibri"/>
          <w:sz w:val="24"/>
          <w:szCs w:val="24"/>
        </w:rPr>
        <w:t xml:space="preserve">Management: </w:t>
      </w:r>
    </w:p>
    <w:p w14:paraId="68E2B124" w14:textId="77777777" w:rsidR="000E02D7" w:rsidRPr="0011423A" w:rsidRDefault="000E02D7" w:rsidP="00D11A97">
      <w:pPr>
        <w:pStyle w:val="NoSpacing"/>
        <w:numPr>
          <w:ilvl w:val="0"/>
          <w:numId w:val="13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>A process and Team Approach (2007</w:t>
      </w:r>
      <w:proofErr w:type="gramStart"/>
      <w:r w:rsidRPr="0011423A">
        <w:rPr>
          <w:rFonts w:asciiTheme="minorHAnsi" w:hAnsiTheme="minorHAnsi" w:cs="Calibri"/>
          <w:sz w:val="24"/>
          <w:szCs w:val="24"/>
        </w:rPr>
        <w:t>).</w:t>
      </w:r>
      <w:r w:rsidRPr="0011423A">
        <w:rPr>
          <w:rFonts w:asciiTheme="minorHAnsi" w:hAnsiTheme="minorHAnsi" w:cs="Calibri"/>
          <w:iCs/>
          <w:sz w:val="24"/>
          <w:szCs w:val="24"/>
        </w:rPr>
        <w:t>The</w:t>
      </w:r>
      <w:proofErr w:type="gramEnd"/>
      <w:r w:rsidRPr="0011423A">
        <w:rPr>
          <w:rFonts w:asciiTheme="minorHAnsi" w:hAnsiTheme="minorHAnsi" w:cs="Calibri"/>
          <w:iCs/>
          <w:sz w:val="24"/>
          <w:szCs w:val="24"/>
        </w:rPr>
        <w:t xml:space="preserve"> Definitive Guide to Project Management</w:t>
      </w:r>
      <w:r w:rsidRPr="0011423A">
        <w:rPr>
          <w:rFonts w:asciiTheme="minorHAnsi" w:hAnsiTheme="minorHAnsi" w:cs="Calibri"/>
          <w:sz w:val="24"/>
          <w:szCs w:val="24"/>
        </w:rPr>
        <w:t xml:space="preserve">. </w:t>
      </w:r>
      <w:proofErr w:type="spellStart"/>
      <w:r w:rsidRPr="0011423A">
        <w:rPr>
          <w:rFonts w:asciiTheme="minorHAnsi" w:hAnsiTheme="minorHAnsi" w:cs="Calibri"/>
          <w:sz w:val="24"/>
          <w:szCs w:val="24"/>
        </w:rPr>
        <w:t>Nokes</w:t>
      </w:r>
      <w:proofErr w:type="spellEnd"/>
      <w:r w:rsidRPr="0011423A">
        <w:rPr>
          <w:rFonts w:asciiTheme="minorHAnsi" w:hAnsiTheme="minorHAnsi" w:cs="Calibri"/>
          <w:sz w:val="24"/>
          <w:szCs w:val="24"/>
        </w:rPr>
        <w:t>, Sebastian. 2</w:t>
      </w:r>
      <w:proofErr w:type="gramStart"/>
      <w:r w:rsidRPr="0011423A">
        <w:rPr>
          <w:rFonts w:asciiTheme="minorHAnsi" w:hAnsiTheme="minorHAnsi" w:cs="Calibri"/>
          <w:sz w:val="24"/>
          <w:szCs w:val="24"/>
          <w:vertAlign w:val="superscript"/>
        </w:rPr>
        <w:t>nd</w:t>
      </w:r>
      <w:r w:rsidRPr="0011423A">
        <w:rPr>
          <w:rFonts w:asciiTheme="minorHAnsi" w:hAnsiTheme="minorHAnsi" w:cs="Calibri"/>
          <w:sz w:val="24"/>
          <w:szCs w:val="24"/>
        </w:rPr>
        <w:t xml:space="preserve">  ed.</w:t>
      </w:r>
      <w:proofErr w:type="gramEnd"/>
      <w:r w:rsidRPr="0011423A">
        <w:rPr>
          <w:rFonts w:asciiTheme="minorHAnsi" w:hAnsiTheme="minorHAnsi" w:cs="Calibri"/>
          <w:sz w:val="24"/>
          <w:szCs w:val="24"/>
        </w:rPr>
        <w:t xml:space="preserve"> London: </w:t>
      </w:r>
      <w:r w:rsidRPr="0011423A">
        <w:rPr>
          <w:rFonts w:asciiTheme="minorHAnsi" w:hAnsiTheme="minorHAnsi" w:cs="Calibri"/>
          <w:sz w:val="24"/>
          <w:szCs w:val="24"/>
        </w:rPr>
        <w:tab/>
      </w:r>
    </w:p>
    <w:p w14:paraId="5BB2AE62" w14:textId="77777777" w:rsidR="000E02D7" w:rsidRPr="0011423A" w:rsidRDefault="000E02D7" w:rsidP="00D11A97">
      <w:pPr>
        <w:pStyle w:val="NoSpacing"/>
        <w:numPr>
          <w:ilvl w:val="0"/>
          <w:numId w:val="13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lastRenderedPageBreak/>
        <w:t xml:space="preserve">Albert Hamilton (2004). </w:t>
      </w:r>
      <w:r w:rsidRPr="0011423A">
        <w:rPr>
          <w:rFonts w:asciiTheme="minorHAnsi" w:hAnsiTheme="minorHAnsi" w:cs="Calibri"/>
          <w:iCs/>
          <w:sz w:val="24"/>
          <w:szCs w:val="24"/>
        </w:rPr>
        <w:t>Handbook of Project Management Procedures.</w:t>
      </w:r>
      <w:r w:rsidRPr="0011423A">
        <w:rPr>
          <w:rFonts w:asciiTheme="minorHAnsi" w:hAnsiTheme="minorHAnsi" w:cs="Calibri"/>
          <w:sz w:val="24"/>
          <w:szCs w:val="24"/>
        </w:rPr>
        <w:t xml:space="preserve"> TTL Publishing, Ltd</w:t>
      </w:r>
    </w:p>
    <w:p w14:paraId="70D8CC8D" w14:textId="77777777" w:rsidR="000E02D7" w:rsidRPr="0011423A" w:rsidRDefault="000E02D7" w:rsidP="00D11A97">
      <w:pPr>
        <w:pStyle w:val="NoSpacing"/>
        <w:numPr>
          <w:ilvl w:val="0"/>
          <w:numId w:val="135"/>
        </w:numPr>
        <w:spacing w:line="360" w:lineRule="auto"/>
        <w:jc w:val="both"/>
        <w:rPr>
          <w:rFonts w:asciiTheme="minorHAnsi" w:hAnsiTheme="minorHAnsi" w:cs="Calibri"/>
          <w:sz w:val="24"/>
          <w:szCs w:val="24"/>
        </w:rPr>
      </w:pPr>
      <w:r w:rsidRPr="0011423A">
        <w:rPr>
          <w:rFonts w:asciiTheme="minorHAnsi" w:hAnsiTheme="minorHAnsi" w:cs="Calibri"/>
          <w:sz w:val="24"/>
          <w:szCs w:val="24"/>
        </w:rPr>
        <w:t xml:space="preserve">F. L. Harrison, Dennis Lock (2004). </w:t>
      </w:r>
      <w:r w:rsidRPr="0011423A">
        <w:rPr>
          <w:rFonts w:asciiTheme="minorHAnsi" w:hAnsiTheme="minorHAnsi" w:cs="Calibri"/>
          <w:iCs/>
          <w:sz w:val="24"/>
          <w:szCs w:val="24"/>
        </w:rPr>
        <w:t>Advanced project management: a structured approach‎</w:t>
      </w:r>
      <w:r w:rsidRPr="0011423A">
        <w:rPr>
          <w:rFonts w:asciiTheme="minorHAnsi" w:hAnsiTheme="minorHAnsi" w:cs="Calibri"/>
          <w:sz w:val="24"/>
          <w:szCs w:val="24"/>
        </w:rPr>
        <w:t>. Gower Publishing, Ltd.</w:t>
      </w:r>
    </w:p>
    <w:sectPr w:rsidR="000E02D7" w:rsidRPr="0011423A" w:rsidSect="00CA3C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2C5842" w14:textId="77777777" w:rsidR="00A23E00" w:rsidRDefault="00A23E00" w:rsidP="00B46D90">
      <w:pPr>
        <w:spacing w:after="0" w:line="240" w:lineRule="auto"/>
      </w:pPr>
      <w:r>
        <w:separator/>
      </w:r>
    </w:p>
  </w:endnote>
  <w:endnote w:type="continuationSeparator" w:id="0">
    <w:p w14:paraId="074A9F5C" w14:textId="77777777" w:rsidR="00A23E00" w:rsidRDefault="00A23E00" w:rsidP="00B46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1"/>
    <w:family w:val="roman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4E749" w14:textId="77777777" w:rsidR="00624BD7" w:rsidRDefault="00BD6DC0">
    <w:pPr>
      <w:pStyle w:val="Footer"/>
      <w:jc w:val="center"/>
    </w:pPr>
    <w:r>
      <w:fldChar w:fldCharType="begin"/>
    </w:r>
    <w:r w:rsidR="00624BD7">
      <w:instrText xml:space="preserve"> PAGE   \* MERGEFORMAT </w:instrText>
    </w:r>
    <w:r>
      <w:fldChar w:fldCharType="separate"/>
    </w:r>
    <w:r w:rsidR="00C975DC">
      <w:rPr>
        <w:noProof/>
      </w:rPr>
      <w:t>1</w:t>
    </w:r>
    <w:r>
      <w:fldChar w:fldCharType="end"/>
    </w:r>
  </w:p>
  <w:p w14:paraId="5A39B26F" w14:textId="77777777" w:rsidR="00624BD7" w:rsidRDefault="00624B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9BD8C" w14:textId="77777777" w:rsidR="00A23E00" w:rsidRDefault="00A23E00" w:rsidP="00B46D90">
      <w:pPr>
        <w:spacing w:after="0" w:line="240" w:lineRule="auto"/>
      </w:pPr>
      <w:r>
        <w:separator/>
      </w:r>
    </w:p>
  </w:footnote>
  <w:footnote w:type="continuationSeparator" w:id="0">
    <w:p w14:paraId="7C44C200" w14:textId="77777777" w:rsidR="00A23E00" w:rsidRDefault="00A23E00" w:rsidP="00B46D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lowerRoman"/>
      <w:lvlText w:val="%1)"/>
      <w:lvlJc w:val="left"/>
      <w:pPr>
        <w:tabs>
          <w:tab w:val="num" w:pos="0"/>
        </w:tabs>
        <w:ind w:left="720" w:hanging="360"/>
      </w:pPr>
      <w:rPr>
        <w:rFonts w:ascii="Times New Roman" w:eastAsia="SimSun" w:hAnsi="Times New Roman" w:cs="Times New Roman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lowerRoman"/>
      <w:lvlText w:val="%1)"/>
      <w:lvlJc w:val="left"/>
      <w:pPr>
        <w:tabs>
          <w:tab w:val="num" w:pos="0"/>
        </w:tabs>
        <w:ind w:left="720" w:hanging="360"/>
      </w:pPr>
      <w:rPr>
        <w:rFonts w:cs="Times New Roman"/>
        <w:b w:val="0"/>
        <w:bCs w:val="0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lowerRoman"/>
      <w:lvlText w:val="%1)"/>
      <w:lvlJc w:val="left"/>
      <w:pPr>
        <w:tabs>
          <w:tab w:val="num" w:pos="0"/>
        </w:tabs>
        <w:ind w:left="720" w:hanging="360"/>
      </w:pPr>
      <w:rPr>
        <w:rFonts w:cs="Times New Roman"/>
        <w:b w:val="0"/>
        <w:bCs w:val="0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lowerRoman"/>
      <w:lvlText w:val="%1)"/>
      <w:lvlJc w:val="left"/>
      <w:pPr>
        <w:tabs>
          <w:tab w:val="num" w:pos="0"/>
        </w:tabs>
        <w:ind w:left="720" w:hanging="360"/>
      </w:pPr>
      <w:rPr>
        <w:rFonts w:cs="Times New Roman"/>
        <w:b w:val="0"/>
        <w:bCs w:val="0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  <w:b w:val="0"/>
        <w:bCs w:val="0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  <w:rPr>
        <w:rFonts w:eastAsia="Times New Roman"/>
      </w:r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  <w:rPr>
        <w:rFonts w:eastAsia="Times New Roman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eastAsia="Times New Roman"/>
      </w:r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  <w:rPr>
        <w:rFonts w:eastAsia="Times New Roman"/>
      </w:r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  <w:rPr>
        <w:rFonts w:eastAsia="Times New Roman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eastAsia="Times New Roman"/>
      </w:r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  <w:rPr>
        <w:rFonts w:eastAsia="Times New Roman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eastAsia="Times New Roman"/>
      </w:r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  <w:b w:val="0"/>
        <w:bCs w:val="0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Times New Roman"/>
      </w:rPr>
    </w:lvl>
  </w:abstractNum>
  <w:abstractNum w:abstractNumId="8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ascii="Symbol" w:eastAsia="Times New Roman" w:hAnsi="Symbol" w:cs="Symbol"/>
      </w:rPr>
    </w:lvl>
  </w:abstractNum>
  <w:abstractNum w:abstractNumId="9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10" w15:restartNumberingAfterBreak="0">
    <w:nsid w:val="0000000C"/>
    <w:multiLevelType w:val="multi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</w:abstractNum>
  <w:abstractNum w:abstractNumId="11" w15:restartNumberingAfterBreak="0">
    <w:nsid w:val="0000000D"/>
    <w:multiLevelType w:val="multilevel"/>
    <w:tmpl w:val="0000000D"/>
    <w:name w:val="WW8Num13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  <w:rPr>
        <w:rFonts w:ascii="Symbol" w:hAnsi="Symbol" w:cs="Symbol"/>
      </w:rPr>
    </w:lvl>
  </w:abstractNum>
  <w:abstractNum w:abstractNumId="12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Liberation Serif"/>
        <w:b w:val="0"/>
        <w:bCs w:val="0"/>
      </w:rPr>
    </w:lvl>
  </w:abstractNum>
  <w:abstractNum w:abstractNumId="13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Liberation Serif"/>
        <w:b w:val="0"/>
        <w:bCs w:val="0"/>
      </w:rPr>
    </w:lvl>
  </w:abstractNum>
  <w:abstractNum w:abstractNumId="14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5" w15:restartNumberingAfterBreak="0">
    <w:nsid w:val="00000011"/>
    <w:multiLevelType w:val="singleLevel"/>
    <w:tmpl w:val="00000011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6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7" w15:restartNumberingAfterBreak="0">
    <w:nsid w:val="00000013"/>
    <w:multiLevelType w:val="single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8" w15:restartNumberingAfterBreak="0">
    <w:nsid w:val="00000014"/>
    <w:multiLevelType w:val="single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19" w15:restartNumberingAfterBreak="0">
    <w:nsid w:val="00000017"/>
    <w:multiLevelType w:val="singleLevel"/>
    <w:tmpl w:val="00000017"/>
    <w:name w:val="WW8Num23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20" w15:restartNumberingAfterBreak="0">
    <w:nsid w:val="00000018"/>
    <w:multiLevelType w:val="singleLevel"/>
    <w:tmpl w:val="00000018"/>
    <w:name w:val="WW8Num24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21" w15:restartNumberingAfterBreak="0">
    <w:nsid w:val="00000019"/>
    <w:multiLevelType w:val="singleLevel"/>
    <w:tmpl w:val="000000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2" w15:restartNumberingAfterBreak="0">
    <w:nsid w:val="0000001C"/>
    <w:multiLevelType w:val="singleLevel"/>
    <w:tmpl w:val="0000001C"/>
    <w:name w:val="WW8Num31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b w:val="0"/>
        <w:bCs w:val="0"/>
      </w:rPr>
    </w:lvl>
  </w:abstractNum>
  <w:abstractNum w:abstractNumId="23" w15:restartNumberingAfterBreak="0">
    <w:nsid w:val="0000001D"/>
    <w:multiLevelType w:val="singleLevel"/>
    <w:tmpl w:val="0000001D"/>
    <w:name w:val="WW8Num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4" w15:restartNumberingAfterBreak="0">
    <w:nsid w:val="00000022"/>
    <w:multiLevelType w:val="singleLevel"/>
    <w:tmpl w:val="00000022"/>
    <w:name w:val="WW8Num37"/>
    <w:lvl w:ilvl="0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Times New Roman"/>
        <w:b w:val="0"/>
        <w:bCs w:val="0"/>
      </w:rPr>
    </w:lvl>
  </w:abstractNum>
  <w:abstractNum w:abstractNumId="25" w15:restartNumberingAfterBreak="0">
    <w:nsid w:val="00000023"/>
    <w:multiLevelType w:val="singleLevel"/>
    <w:tmpl w:val="00000023"/>
    <w:name w:val="WW8Num35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26" w15:restartNumberingAfterBreak="0">
    <w:nsid w:val="00000024"/>
    <w:multiLevelType w:val="singleLevel"/>
    <w:tmpl w:val="00000024"/>
    <w:name w:val="WW8Num39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27" w15:restartNumberingAfterBreak="0">
    <w:nsid w:val="0000002B"/>
    <w:multiLevelType w:val="singleLevel"/>
    <w:tmpl w:val="0000002B"/>
    <w:name w:val="WW8Num4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28" w15:restartNumberingAfterBreak="0">
    <w:nsid w:val="0000002E"/>
    <w:multiLevelType w:val="singleLevel"/>
    <w:tmpl w:val="0000002E"/>
    <w:name w:val="WW8Num50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b w:val="0"/>
        <w:bCs w:val="0"/>
      </w:rPr>
    </w:lvl>
  </w:abstractNum>
  <w:abstractNum w:abstractNumId="29" w15:restartNumberingAfterBreak="0">
    <w:nsid w:val="0000002F"/>
    <w:multiLevelType w:val="singleLevel"/>
    <w:tmpl w:val="0000002F"/>
    <w:name w:val="WW8Num51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30" w15:restartNumberingAfterBreak="0">
    <w:nsid w:val="00000030"/>
    <w:multiLevelType w:val="singleLevel"/>
    <w:tmpl w:val="00000030"/>
    <w:name w:val="WW8Num52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  <w:sz w:val="20"/>
      </w:rPr>
    </w:lvl>
  </w:abstractNum>
  <w:abstractNum w:abstractNumId="31" w15:restartNumberingAfterBreak="0">
    <w:nsid w:val="00000031"/>
    <w:multiLevelType w:val="singleLevel"/>
    <w:tmpl w:val="000000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2" w15:restartNumberingAfterBreak="0">
    <w:nsid w:val="00000033"/>
    <w:multiLevelType w:val="singleLevel"/>
    <w:tmpl w:val="00000033"/>
    <w:name w:val="WW8Num55"/>
    <w:lvl w:ilvl="0">
      <w:start w:val="1"/>
      <w:numFmt w:val="lowerRoman"/>
      <w:lvlText w:val="%1)"/>
      <w:lvlJc w:val="left"/>
      <w:pPr>
        <w:tabs>
          <w:tab w:val="num" w:pos="0"/>
        </w:tabs>
        <w:ind w:left="720" w:hanging="360"/>
      </w:pPr>
      <w:rPr>
        <w:rFonts w:ascii="Times New Roman" w:eastAsia="SimSun" w:hAnsi="Times New Roman" w:cs="Times New Roman"/>
      </w:rPr>
    </w:lvl>
  </w:abstractNum>
  <w:abstractNum w:abstractNumId="33" w15:restartNumberingAfterBreak="0">
    <w:nsid w:val="00000034"/>
    <w:multiLevelType w:val="singleLevel"/>
    <w:tmpl w:val="00000034"/>
    <w:name w:val="WW8Num5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</w:abstractNum>
  <w:abstractNum w:abstractNumId="34" w15:restartNumberingAfterBreak="0">
    <w:nsid w:val="00000035"/>
    <w:multiLevelType w:val="singleLevel"/>
    <w:tmpl w:val="00000035"/>
    <w:name w:val="WW8Num57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35" w15:restartNumberingAfterBreak="0">
    <w:nsid w:val="00000037"/>
    <w:multiLevelType w:val="singleLevel"/>
    <w:tmpl w:val="00000037"/>
    <w:name w:val="WW8Num59"/>
    <w:lvl w:ilvl="0">
      <w:start w:val="1"/>
      <w:numFmt w:val="bullet"/>
      <w:lvlText w:val=""/>
      <w:lvlJc w:val="left"/>
      <w:pPr>
        <w:tabs>
          <w:tab w:val="num" w:pos="0"/>
        </w:tabs>
        <w:ind w:left="755" w:hanging="360"/>
      </w:pPr>
      <w:rPr>
        <w:rFonts w:ascii="Wingdings" w:hAnsi="Wingdings" w:cs="Wingdings"/>
      </w:rPr>
    </w:lvl>
  </w:abstractNum>
  <w:abstractNum w:abstractNumId="36" w15:restartNumberingAfterBreak="0">
    <w:nsid w:val="0000003D"/>
    <w:multiLevelType w:val="multilevel"/>
    <w:tmpl w:val="0000003D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7" w15:restartNumberingAfterBreak="0">
    <w:nsid w:val="0000003E"/>
    <w:multiLevelType w:val="multilevel"/>
    <w:tmpl w:val="0000003E"/>
    <w:name w:val="WW8Num63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8" w15:restartNumberingAfterBreak="0">
    <w:nsid w:val="0000003F"/>
    <w:multiLevelType w:val="multilevel"/>
    <w:tmpl w:val="0000003F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9" w15:restartNumberingAfterBreak="0">
    <w:nsid w:val="00000061"/>
    <w:multiLevelType w:val="singleLevel"/>
    <w:tmpl w:val="00000061"/>
    <w:name w:val="WW8Num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0" w15:restartNumberingAfterBreak="0">
    <w:nsid w:val="00000067"/>
    <w:multiLevelType w:val="singleLevel"/>
    <w:tmpl w:val="00000067"/>
    <w:name w:val="WW8Num1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  <w:sz w:val="20"/>
      </w:rPr>
    </w:lvl>
  </w:abstractNum>
  <w:abstractNum w:abstractNumId="41" w15:restartNumberingAfterBreak="0">
    <w:nsid w:val="000000A6"/>
    <w:multiLevelType w:val="singleLevel"/>
    <w:tmpl w:val="000000A6"/>
    <w:name w:val="WW8Num16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2" w15:restartNumberingAfterBreak="0">
    <w:nsid w:val="009A30BB"/>
    <w:multiLevelType w:val="hybridMultilevel"/>
    <w:tmpl w:val="743E11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0A437B9"/>
    <w:multiLevelType w:val="hybridMultilevel"/>
    <w:tmpl w:val="DDE68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0BE2CA6"/>
    <w:multiLevelType w:val="hybridMultilevel"/>
    <w:tmpl w:val="37D2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2245CFD"/>
    <w:multiLevelType w:val="hybridMultilevel"/>
    <w:tmpl w:val="4FAAB8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2A0520B"/>
    <w:multiLevelType w:val="hybridMultilevel"/>
    <w:tmpl w:val="62A4BA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3114F13"/>
    <w:multiLevelType w:val="hybridMultilevel"/>
    <w:tmpl w:val="9D6230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38D54A8"/>
    <w:multiLevelType w:val="hybridMultilevel"/>
    <w:tmpl w:val="DE503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5FC439A"/>
    <w:multiLevelType w:val="hybridMultilevel"/>
    <w:tmpl w:val="37F65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90126B8"/>
    <w:multiLevelType w:val="hybridMultilevel"/>
    <w:tmpl w:val="E416D4E2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1" w15:restartNumberingAfterBreak="0">
    <w:nsid w:val="0B271A75"/>
    <w:multiLevelType w:val="hybridMultilevel"/>
    <w:tmpl w:val="8348C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BBD77A9"/>
    <w:multiLevelType w:val="hybridMultilevel"/>
    <w:tmpl w:val="B1605A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C4A1F5C"/>
    <w:multiLevelType w:val="hybridMultilevel"/>
    <w:tmpl w:val="7E10B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0320D4A"/>
    <w:multiLevelType w:val="hybridMultilevel"/>
    <w:tmpl w:val="FCE0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06F1668"/>
    <w:multiLevelType w:val="hybridMultilevel"/>
    <w:tmpl w:val="B53A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26142FB"/>
    <w:multiLevelType w:val="hybridMultilevel"/>
    <w:tmpl w:val="DBC21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4400158"/>
    <w:multiLevelType w:val="hybridMultilevel"/>
    <w:tmpl w:val="695440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146C3720"/>
    <w:multiLevelType w:val="hybridMultilevel"/>
    <w:tmpl w:val="900CC60E"/>
    <w:lvl w:ilvl="0" w:tplc="B03A1654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14EB3DFD"/>
    <w:multiLevelType w:val="hybridMultilevel"/>
    <w:tmpl w:val="95D24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FA7A93"/>
    <w:multiLevelType w:val="hybridMultilevel"/>
    <w:tmpl w:val="60C8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062FDA"/>
    <w:multiLevelType w:val="hybridMultilevel"/>
    <w:tmpl w:val="1A8A6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5700E57"/>
    <w:multiLevelType w:val="hybridMultilevel"/>
    <w:tmpl w:val="8F265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17158F"/>
    <w:multiLevelType w:val="hybridMultilevel"/>
    <w:tmpl w:val="A4C6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4D0C5D"/>
    <w:multiLevelType w:val="hybridMultilevel"/>
    <w:tmpl w:val="F012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79C606F"/>
    <w:multiLevelType w:val="hybridMultilevel"/>
    <w:tmpl w:val="99D4E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7E96F1D"/>
    <w:multiLevelType w:val="hybridMultilevel"/>
    <w:tmpl w:val="1B8407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194C3370"/>
    <w:multiLevelType w:val="hybridMultilevel"/>
    <w:tmpl w:val="3EF82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AE4415D"/>
    <w:multiLevelType w:val="hybridMultilevel"/>
    <w:tmpl w:val="9E3270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B314A53"/>
    <w:multiLevelType w:val="hybridMultilevel"/>
    <w:tmpl w:val="3C70F8B6"/>
    <w:lvl w:ilvl="0" w:tplc="0000001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BE011DF"/>
    <w:multiLevelType w:val="hybridMultilevel"/>
    <w:tmpl w:val="73062348"/>
    <w:lvl w:ilvl="0" w:tplc="00000019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CC73F33"/>
    <w:multiLevelType w:val="hybridMultilevel"/>
    <w:tmpl w:val="B6C0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CC90F96"/>
    <w:multiLevelType w:val="hybridMultilevel"/>
    <w:tmpl w:val="54DCE8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D476A94"/>
    <w:multiLevelType w:val="hybridMultilevel"/>
    <w:tmpl w:val="ED2A27C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D5616A8"/>
    <w:multiLevelType w:val="hybridMultilevel"/>
    <w:tmpl w:val="FCD2A730"/>
    <w:lvl w:ilvl="0" w:tplc="F868547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1D822954"/>
    <w:multiLevelType w:val="hybridMultilevel"/>
    <w:tmpl w:val="7ED8B3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EF12E7C"/>
    <w:multiLevelType w:val="hybridMultilevel"/>
    <w:tmpl w:val="EF02B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EF96652"/>
    <w:multiLevelType w:val="hybridMultilevel"/>
    <w:tmpl w:val="64547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EFB416F"/>
    <w:multiLevelType w:val="hybridMultilevel"/>
    <w:tmpl w:val="C9A2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FA35BF3"/>
    <w:multiLevelType w:val="hybridMultilevel"/>
    <w:tmpl w:val="7DCC722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0B857D3"/>
    <w:multiLevelType w:val="hybridMultilevel"/>
    <w:tmpl w:val="A0BCF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0C676FB"/>
    <w:multiLevelType w:val="hybridMultilevel"/>
    <w:tmpl w:val="9FBA0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3180FE1"/>
    <w:multiLevelType w:val="hybridMultilevel"/>
    <w:tmpl w:val="B7DC1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3290B7A"/>
    <w:multiLevelType w:val="hybridMultilevel"/>
    <w:tmpl w:val="0F0224B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23647567"/>
    <w:multiLevelType w:val="hybridMultilevel"/>
    <w:tmpl w:val="837E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3FA756D"/>
    <w:multiLevelType w:val="hybridMultilevel"/>
    <w:tmpl w:val="A036A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5457EE5"/>
    <w:multiLevelType w:val="hybridMultilevel"/>
    <w:tmpl w:val="B1DA9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5EF7562"/>
    <w:multiLevelType w:val="hybridMultilevel"/>
    <w:tmpl w:val="E58E3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6FB2162"/>
    <w:multiLevelType w:val="hybridMultilevel"/>
    <w:tmpl w:val="E0526F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7727001"/>
    <w:multiLevelType w:val="hybridMultilevel"/>
    <w:tmpl w:val="43020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9975176"/>
    <w:multiLevelType w:val="hybridMultilevel"/>
    <w:tmpl w:val="C1266DC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30002444"/>
    <w:multiLevelType w:val="hybridMultilevel"/>
    <w:tmpl w:val="17AEC72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0142757"/>
    <w:multiLevelType w:val="hybridMultilevel"/>
    <w:tmpl w:val="C4E05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30880036"/>
    <w:multiLevelType w:val="hybridMultilevel"/>
    <w:tmpl w:val="8826C43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547259E"/>
    <w:multiLevelType w:val="hybridMultilevel"/>
    <w:tmpl w:val="9E2C81E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366D259A"/>
    <w:multiLevelType w:val="hybridMultilevel"/>
    <w:tmpl w:val="D4240D98"/>
    <w:lvl w:ilvl="0" w:tplc="D8ACB5A8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73F192B"/>
    <w:multiLevelType w:val="hybridMultilevel"/>
    <w:tmpl w:val="5D46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74353C8"/>
    <w:multiLevelType w:val="hybridMultilevel"/>
    <w:tmpl w:val="CC2A177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7A44BF1"/>
    <w:multiLevelType w:val="hybridMultilevel"/>
    <w:tmpl w:val="F8880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BF260A8"/>
    <w:multiLevelType w:val="hybridMultilevel"/>
    <w:tmpl w:val="D1485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C3C11A9"/>
    <w:multiLevelType w:val="hybridMultilevel"/>
    <w:tmpl w:val="7F4CF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CA42088"/>
    <w:multiLevelType w:val="hybridMultilevel"/>
    <w:tmpl w:val="58729F42"/>
    <w:lvl w:ilvl="0" w:tplc="00000019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3E2A11DA"/>
    <w:multiLevelType w:val="hybridMultilevel"/>
    <w:tmpl w:val="FAB0C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E5331A3"/>
    <w:multiLevelType w:val="hybridMultilevel"/>
    <w:tmpl w:val="CC2EC042"/>
    <w:lvl w:ilvl="0" w:tplc="00000019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409B3DED"/>
    <w:multiLevelType w:val="hybridMultilevel"/>
    <w:tmpl w:val="C30A0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0E43ADF"/>
    <w:multiLevelType w:val="hybridMultilevel"/>
    <w:tmpl w:val="7A30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411169C3"/>
    <w:multiLevelType w:val="hybridMultilevel"/>
    <w:tmpl w:val="481E3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2E914CD"/>
    <w:multiLevelType w:val="hybridMultilevel"/>
    <w:tmpl w:val="F718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46D5F29"/>
    <w:multiLevelType w:val="hybridMultilevel"/>
    <w:tmpl w:val="FCF86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54B7FAB"/>
    <w:multiLevelType w:val="hybridMultilevel"/>
    <w:tmpl w:val="35B0E8E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61B2F61"/>
    <w:multiLevelType w:val="hybridMultilevel"/>
    <w:tmpl w:val="BA224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6531447"/>
    <w:multiLevelType w:val="hybridMultilevel"/>
    <w:tmpl w:val="318E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6950A5A"/>
    <w:multiLevelType w:val="hybridMultilevel"/>
    <w:tmpl w:val="AD3432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46DD6234"/>
    <w:multiLevelType w:val="hybridMultilevel"/>
    <w:tmpl w:val="5DEA498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7000EF5"/>
    <w:multiLevelType w:val="hybridMultilevel"/>
    <w:tmpl w:val="DA90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906203A"/>
    <w:multiLevelType w:val="hybridMultilevel"/>
    <w:tmpl w:val="0B8AF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9AF0B3F"/>
    <w:multiLevelType w:val="hybridMultilevel"/>
    <w:tmpl w:val="336AB32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4A87632A"/>
    <w:multiLevelType w:val="hybridMultilevel"/>
    <w:tmpl w:val="35743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CD4138C"/>
    <w:multiLevelType w:val="hybridMultilevel"/>
    <w:tmpl w:val="4F608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D6608A6"/>
    <w:multiLevelType w:val="hybridMultilevel"/>
    <w:tmpl w:val="0F080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E6B19C8"/>
    <w:multiLevelType w:val="hybridMultilevel"/>
    <w:tmpl w:val="7540B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F54010A"/>
    <w:multiLevelType w:val="hybridMultilevel"/>
    <w:tmpl w:val="25D6F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05B701C"/>
    <w:multiLevelType w:val="hybridMultilevel"/>
    <w:tmpl w:val="4358D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0FC2A7C"/>
    <w:multiLevelType w:val="hybridMultilevel"/>
    <w:tmpl w:val="06A8B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2A26464"/>
    <w:multiLevelType w:val="hybridMultilevel"/>
    <w:tmpl w:val="4C408DE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2B36713"/>
    <w:multiLevelType w:val="hybridMultilevel"/>
    <w:tmpl w:val="27287FE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4DB0A9F"/>
    <w:multiLevelType w:val="hybridMultilevel"/>
    <w:tmpl w:val="65086B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55184159"/>
    <w:multiLevelType w:val="hybridMultilevel"/>
    <w:tmpl w:val="707238A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5B83806"/>
    <w:multiLevelType w:val="hybridMultilevel"/>
    <w:tmpl w:val="129666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55F448D8"/>
    <w:multiLevelType w:val="hybridMultilevel"/>
    <w:tmpl w:val="7966BA34"/>
    <w:lvl w:ilvl="0" w:tplc="0409001B">
      <w:start w:val="1"/>
      <w:numFmt w:val="lowerRoman"/>
      <w:lvlText w:val="%1."/>
      <w:lvlJc w:val="righ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30" w15:restartNumberingAfterBreak="0">
    <w:nsid w:val="56CD2BF7"/>
    <w:multiLevelType w:val="hybridMultilevel"/>
    <w:tmpl w:val="AD96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57A64ABE"/>
    <w:multiLevelType w:val="hybridMultilevel"/>
    <w:tmpl w:val="7ADE0410"/>
    <w:lvl w:ilvl="0" w:tplc="15AA725A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57FF1DBC"/>
    <w:multiLevelType w:val="hybridMultilevel"/>
    <w:tmpl w:val="C23ADE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80F6F16"/>
    <w:multiLevelType w:val="hybridMultilevel"/>
    <w:tmpl w:val="E15C1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82C690D"/>
    <w:multiLevelType w:val="hybridMultilevel"/>
    <w:tmpl w:val="FF4EF84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5" w15:restartNumberingAfterBreak="0">
    <w:nsid w:val="582D0BA6"/>
    <w:multiLevelType w:val="hybridMultilevel"/>
    <w:tmpl w:val="1E8887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831220B"/>
    <w:multiLevelType w:val="hybridMultilevel"/>
    <w:tmpl w:val="7698075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92B22B3"/>
    <w:multiLevelType w:val="hybridMultilevel"/>
    <w:tmpl w:val="B76A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CB67F13"/>
    <w:multiLevelType w:val="hybridMultilevel"/>
    <w:tmpl w:val="80CEB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F7B31C1"/>
    <w:multiLevelType w:val="hybridMultilevel"/>
    <w:tmpl w:val="CB5AF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1387D33"/>
    <w:multiLevelType w:val="hybridMultilevel"/>
    <w:tmpl w:val="A47CA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2E23613"/>
    <w:multiLevelType w:val="hybridMultilevel"/>
    <w:tmpl w:val="7AFA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49E44C3"/>
    <w:multiLevelType w:val="hybridMultilevel"/>
    <w:tmpl w:val="4318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50E10F7"/>
    <w:multiLevelType w:val="hybridMultilevel"/>
    <w:tmpl w:val="1584C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587467C"/>
    <w:multiLevelType w:val="hybridMultilevel"/>
    <w:tmpl w:val="A57E6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60F0BC9"/>
    <w:multiLevelType w:val="hybridMultilevel"/>
    <w:tmpl w:val="90103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637084D"/>
    <w:multiLevelType w:val="hybridMultilevel"/>
    <w:tmpl w:val="EB3AB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9110782"/>
    <w:multiLevelType w:val="hybridMultilevel"/>
    <w:tmpl w:val="600E551A"/>
    <w:lvl w:ilvl="0" w:tplc="0409000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97575A0"/>
    <w:multiLevelType w:val="hybridMultilevel"/>
    <w:tmpl w:val="A53A2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BD22D8D"/>
    <w:multiLevelType w:val="hybridMultilevel"/>
    <w:tmpl w:val="A96AF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6F6301E2"/>
    <w:multiLevelType w:val="hybridMultilevel"/>
    <w:tmpl w:val="C4826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10E6F42"/>
    <w:multiLevelType w:val="hybridMultilevel"/>
    <w:tmpl w:val="2C4E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2BE2423"/>
    <w:multiLevelType w:val="hybridMultilevel"/>
    <w:tmpl w:val="2AB4C68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73BD5CE8"/>
    <w:multiLevelType w:val="hybridMultilevel"/>
    <w:tmpl w:val="FF54D0C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58D672F"/>
    <w:multiLevelType w:val="hybridMultilevel"/>
    <w:tmpl w:val="715EC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5B5605C"/>
    <w:multiLevelType w:val="hybridMultilevel"/>
    <w:tmpl w:val="DCA64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6502976"/>
    <w:multiLevelType w:val="hybridMultilevel"/>
    <w:tmpl w:val="BB180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84826F2"/>
    <w:multiLevelType w:val="hybridMultilevel"/>
    <w:tmpl w:val="B7C4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89E214F"/>
    <w:multiLevelType w:val="hybridMultilevel"/>
    <w:tmpl w:val="3482A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C907D0E"/>
    <w:multiLevelType w:val="hybridMultilevel"/>
    <w:tmpl w:val="1792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431330">
    <w:abstractNumId w:val="74"/>
  </w:num>
  <w:num w:numId="2" w16cid:durableId="817654633">
    <w:abstractNumId w:val="0"/>
  </w:num>
  <w:num w:numId="3" w16cid:durableId="548998381">
    <w:abstractNumId w:val="1"/>
  </w:num>
  <w:num w:numId="4" w16cid:durableId="1014457428">
    <w:abstractNumId w:val="2"/>
  </w:num>
  <w:num w:numId="5" w16cid:durableId="1807620234">
    <w:abstractNumId w:val="3"/>
  </w:num>
  <w:num w:numId="6" w16cid:durableId="583684044">
    <w:abstractNumId w:val="4"/>
  </w:num>
  <w:num w:numId="7" w16cid:durableId="1577863816">
    <w:abstractNumId w:val="26"/>
  </w:num>
  <w:num w:numId="8" w16cid:durableId="529609622">
    <w:abstractNumId w:val="30"/>
  </w:num>
  <w:num w:numId="9" w16cid:durableId="42607044">
    <w:abstractNumId w:val="147"/>
  </w:num>
  <w:num w:numId="10" w16cid:durableId="1070344816">
    <w:abstractNumId w:val="159"/>
  </w:num>
  <w:num w:numId="11" w16cid:durableId="761342992">
    <w:abstractNumId w:val="64"/>
  </w:num>
  <w:num w:numId="12" w16cid:durableId="527716804">
    <w:abstractNumId w:val="98"/>
  </w:num>
  <w:num w:numId="13" w16cid:durableId="1542207326">
    <w:abstractNumId w:val="134"/>
  </w:num>
  <w:num w:numId="14" w16cid:durableId="1800761087">
    <w:abstractNumId w:val="35"/>
  </w:num>
  <w:num w:numId="15" w16cid:durableId="856770057">
    <w:abstractNumId w:val="115"/>
  </w:num>
  <w:num w:numId="16" w16cid:durableId="192303979">
    <w:abstractNumId w:val="154"/>
  </w:num>
  <w:num w:numId="17" w16cid:durableId="584994116">
    <w:abstractNumId w:val="23"/>
  </w:num>
  <w:num w:numId="18" w16cid:durableId="2005039070">
    <w:abstractNumId w:val="39"/>
  </w:num>
  <w:num w:numId="19" w16cid:durableId="959528009">
    <w:abstractNumId w:val="60"/>
  </w:num>
  <w:num w:numId="20" w16cid:durableId="316959266">
    <w:abstractNumId w:val="76"/>
  </w:num>
  <w:num w:numId="21" w16cid:durableId="101611755">
    <w:abstractNumId w:val="145"/>
  </w:num>
  <w:num w:numId="22" w16cid:durableId="1586914502">
    <w:abstractNumId w:val="31"/>
  </w:num>
  <w:num w:numId="23" w16cid:durableId="164518879">
    <w:abstractNumId w:val="32"/>
  </w:num>
  <w:num w:numId="24" w16cid:durableId="735931033">
    <w:abstractNumId w:val="21"/>
  </w:num>
  <w:num w:numId="25" w16cid:durableId="1937131733">
    <w:abstractNumId w:val="41"/>
  </w:num>
  <w:num w:numId="26" w16cid:durableId="135147627">
    <w:abstractNumId w:val="6"/>
  </w:num>
  <w:num w:numId="27" w16cid:durableId="1465199771">
    <w:abstractNumId w:val="7"/>
  </w:num>
  <w:num w:numId="28" w16cid:durableId="1727948952">
    <w:abstractNumId w:val="12"/>
  </w:num>
  <w:num w:numId="29" w16cid:durableId="2022734653">
    <w:abstractNumId w:val="13"/>
  </w:num>
  <w:num w:numId="30" w16cid:durableId="308021856">
    <w:abstractNumId w:val="14"/>
  </w:num>
  <w:num w:numId="31" w16cid:durableId="1708261509">
    <w:abstractNumId w:val="15"/>
  </w:num>
  <w:num w:numId="32" w16cid:durableId="1905289951">
    <w:abstractNumId w:val="16"/>
  </w:num>
  <w:num w:numId="33" w16cid:durableId="143356160">
    <w:abstractNumId w:val="17"/>
  </w:num>
  <w:num w:numId="34" w16cid:durableId="1880820738">
    <w:abstractNumId w:val="18"/>
  </w:num>
  <w:num w:numId="35" w16cid:durableId="313684662">
    <w:abstractNumId w:val="141"/>
  </w:num>
  <w:num w:numId="36" w16cid:durableId="725761571">
    <w:abstractNumId w:val="5"/>
  </w:num>
  <w:num w:numId="37" w16cid:durableId="1058942622">
    <w:abstractNumId w:val="105"/>
  </w:num>
  <w:num w:numId="38" w16cid:durableId="2017072539">
    <w:abstractNumId w:val="117"/>
  </w:num>
  <w:num w:numId="39" w16cid:durableId="1430661290">
    <w:abstractNumId w:val="85"/>
  </w:num>
  <w:num w:numId="40" w16cid:durableId="1551723006">
    <w:abstractNumId w:val="69"/>
  </w:num>
  <w:num w:numId="41" w16cid:durableId="1250500694">
    <w:abstractNumId w:val="70"/>
  </w:num>
  <w:num w:numId="42" w16cid:durableId="161431698">
    <w:abstractNumId w:val="119"/>
  </w:num>
  <w:num w:numId="43" w16cid:durableId="1483351502">
    <w:abstractNumId w:val="62"/>
  </w:num>
  <w:num w:numId="44" w16cid:durableId="2028866823">
    <w:abstractNumId w:val="48"/>
  </w:num>
  <w:num w:numId="45" w16cid:durableId="72245640">
    <w:abstractNumId w:val="50"/>
  </w:num>
  <w:num w:numId="46" w16cid:durableId="2089765659">
    <w:abstractNumId w:val="139"/>
  </w:num>
  <w:num w:numId="47" w16cid:durableId="560287804">
    <w:abstractNumId w:val="55"/>
  </w:num>
  <w:num w:numId="48" w16cid:durableId="646783701">
    <w:abstractNumId w:val="148"/>
  </w:num>
  <w:num w:numId="49" w16cid:durableId="1164466311">
    <w:abstractNumId w:val="104"/>
  </w:num>
  <w:num w:numId="50" w16cid:durableId="92627700">
    <w:abstractNumId w:val="107"/>
  </w:num>
  <w:num w:numId="51" w16cid:durableId="1913854465">
    <w:abstractNumId w:val="78"/>
  </w:num>
  <w:num w:numId="52" w16cid:durableId="1716197816">
    <w:abstractNumId w:val="87"/>
  </w:num>
  <w:num w:numId="53" w16cid:durableId="1222784779">
    <w:abstractNumId w:val="56"/>
  </w:num>
  <w:num w:numId="54" w16cid:durableId="439879936">
    <w:abstractNumId w:val="100"/>
  </w:num>
  <w:num w:numId="55" w16cid:durableId="1916351749">
    <w:abstractNumId w:val="120"/>
  </w:num>
  <w:num w:numId="56" w16cid:durableId="1797332138">
    <w:abstractNumId w:val="61"/>
  </w:num>
  <w:num w:numId="57" w16cid:durableId="1325402478">
    <w:abstractNumId w:val="152"/>
  </w:num>
  <w:num w:numId="58" w16cid:durableId="2108960726">
    <w:abstractNumId w:val="116"/>
  </w:num>
  <w:num w:numId="59" w16cid:durableId="1759054541">
    <w:abstractNumId w:val="130"/>
  </w:num>
  <w:num w:numId="60" w16cid:durableId="1785345020">
    <w:abstractNumId w:val="110"/>
  </w:num>
  <w:num w:numId="61" w16cid:durableId="1601404669">
    <w:abstractNumId w:val="109"/>
  </w:num>
  <w:num w:numId="62" w16cid:durableId="1304844377">
    <w:abstractNumId w:val="132"/>
  </w:num>
  <w:num w:numId="63" w16cid:durableId="2075201449">
    <w:abstractNumId w:val="121"/>
  </w:num>
  <w:num w:numId="64" w16cid:durableId="704985673">
    <w:abstractNumId w:val="63"/>
  </w:num>
  <w:num w:numId="65" w16cid:durableId="87117850">
    <w:abstractNumId w:val="51"/>
  </w:num>
  <w:num w:numId="66" w16cid:durableId="1244952113">
    <w:abstractNumId w:val="73"/>
  </w:num>
  <w:num w:numId="67" w16cid:durableId="848372159">
    <w:abstractNumId w:val="137"/>
  </w:num>
  <w:num w:numId="68" w16cid:durableId="1037047341">
    <w:abstractNumId w:val="65"/>
  </w:num>
  <w:num w:numId="69" w16cid:durableId="709838936">
    <w:abstractNumId w:val="88"/>
  </w:num>
  <w:num w:numId="70" w16cid:durableId="857549538">
    <w:abstractNumId w:val="156"/>
  </w:num>
  <w:num w:numId="71" w16cid:durableId="290400877">
    <w:abstractNumId w:val="43"/>
  </w:num>
  <w:num w:numId="72" w16cid:durableId="1217938705">
    <w:abstractNumId w:val="91"/>
  </w:num>
  <w:num w:numId="73" w16cid:durableId="1363508066">
    <w:abstractNumId w:val="122"/>
  </w:num>
  <w:num w:numId="74" w16cid:durableId="770972733">
    <w:abstractNumId w:val="93"/>
  </w:num>
  <w:num w:numId="75" w16cid:durableId="1659000047">
    <w:abstractNumId w:val="111"/>
  </w:num>
  <w:num w:numId="76" w16cid:durableId="89471561">
    <w:abstractNumId w:val="47"/>
  </w:num>
  <w:num w:numId="77" w16cid:durableId="1749502305">
    <w:abstractNumId w:val="52"/>
  </w:num>
  <w:num w:numId="78" w16cid:durableId="1083262092">
    <w:abstractNumId w:val="128"/>
  </w:num>
  <w:num w:numId="79" w16cid:durableId="118032189">
    <w:abstractNumId w:val="113"/>
  </w:num>
  <w:num w:numId="80" w16cid:durableId="1958364123">
    <w:abstractNumId w:val="108"/>
  </w:num>
  <w:num w:numId="81" w16cid:durableId="688720351">
    <w:abstractNumId w:val="49"/>
  </w:num>
  <w:num w:numId="82" w16cid:durableId="1394237965">
    <w:abstractNumId w:val="136"/>
  </w:num>
  <w:num w:numId="83" w16cid:durableId="361782225">
    <w:abstractNumId w:val="95"/>
  </w:num>
  <w:num w:numId="84" w16cid:durableId="82263046">
    <w:abstractNumId w:val="84"/>
  </w:num>
  <w:num w:numId="85" w16cid:durableId="1005864299">
    <w:abstractNumId w:val="45"/>
  </w:num>
  <w:num w:numId="86" w16cid:durableId="2032097765">
    <w:abstractNumId w:val="131"/>
  </w:num>
  <w:num w:numId="87" w16cid:durableId="281302216">
    <w:abstractNumId w:val="125"/>
  </w:num>
  <w:num w:numId="88" w16cid:durableId="267780771">
    <w:abstractNumId w:val="158"/>
  </w:num>
  <w:num w:numId="89" w16cid:durableId="1732775335">
    <w:abstractNumId w:val="133"/>
  </w:num>
  <w:num w:numId="90" w16cid:durableId="2118135476">
    <w:abstractNumId w:val="82"/>
  </w:num>
  <w:num w:numId="91" w16cid:durableId="1804345872">
    <w:abstractNumId w:val="124"/>
  </w:num>
  <w:num w:numId="92" w16cid:durableId="962805656">
    <w:abstractNumId w:val="140"/>
  </w:num>
  <w:num w:numId="93" w16cid:durableId="1811701595">
    <w:abstractNumId w:val="42"/>
  </w:num>
  <w:num w:numId="94" w16cid:durableId="847527051">
    <w:abstractNumId w:val="67"/>
  </w:num>
  <w:num w:numId="95" w16cid:durableId="1923106657">
    <w:abstractNumId w:val="58"/>
  </w:num>
  <w:num w:numId="96" w16cid:durableId="1676687494">
    <w:abstractNumId w:val="118"/>
  </w:num>
  <w:num w:numId="97" w16cid:durableId="108745640">
    <w:abstractNumId w:val="142"/>
  </w:num>
  <w:num w:numId="98" w16cid:durableId="545680384">
    <w:abstractNumId w:val="96"/>
  </w:num>
  <w:num w:numId="99" w16cid:durableId="140730242">
    <w:abstractNumId w:val="53"/>
  </w:num>
  <w:num w:numId="100" w16cid:durableId="536046325">
    <w:abstractNumId w:val="71"/>
  </w:num>
  <w:num w:numId="101" w16cid:durableId="1126125647">
    <w:abstractNumId w:val="97"/>
  </w:num>
  <w:num w:numId="102" w16cid:durableId="279805088">
    <w:abstractNumId w:val="127"/>
  </w:num>
  <w:num w:numId="103" w16cid:durableId="1606381319">
    <w:abstractNumId w:val="157"/>
  </w:num>
  <w:num w:numId="104" w16cid:durableId="57019716">
    <w:abstractNumId w:val="143"/>
  </w:num>
  <w:num w:numId="105" w16cid:durableId="187909522">
    <w:abstractNumId w:val="89"/>
  </w:num>
  <w:num w:numId="106" w16cid:durableId="797145801">
    <w:abstractNumId w:val="79"/>
  </w:num>
  <w:num w:numId="107" w16cid:durableId="700014229">
    <w:abstractNumId w:val="112"/>
  </w:num>
  <w:num w:numId="108" w16cid:durableId="2084646650">
    <w:abstractNumId w:val="153"/>
  </w:num>
  <w:num w:numId="109" w16cid:durableId="843016866">
    <w:abstractNumId w:val="57"/>
  </w:num>
  <w:num w:numId="110" w16cid:durableId="789595466">
    <w:abstractNumId w:val="144"/>
  </w:num>
  <w:num w:numId="111" w16cid:durableId="557325334">
    <w:abstractNumId w:val="102"/>
  </w:num>
  <w:num w:numId="112" w16cid:durableId="1851404762">
    <w:abstractNumId w:val="29"/>
  </w:num>
  <w:num w:numId="113" w16cid:durableId="219438828">
    <w:abstractNumId w:val="54"/>
  </w:num>
  <w:num w:numId="114" w16cid:durableId="865676293">
    <w:abstractNumId w:val="80"/>
  </w:num>
  <w:num w:numId="115" w16cid:durableId="249461831">
    <w:abstractNumId w:val="114"/>
  </w:num>
  <w:num w:numId="116" w16cid:durableId="1930192165">
    <w:abstractNumId w:val="138"/>
  </w:num>
  <w:num w:numId="117" w16cid:durableId="1361587871">
    <w:abstractNumId w:val="86"/>
  </w:num>
  <w:num w:numId="118" w16cid:durableId="1615862316">
    <w:abstractNumId w:val="37"/>
  </w:num>
  <w:num w:numId="119" w16cid:durableId="22482392">
    <w:abstractNumId w:val="36"/>
  </w:num>
  <w:num w:numId="120" w16cid:durableId="1215968276">
    <w:abstractNumId w:val="38"/>
  </w:num>
  <w:num w:numId="121" w16cid:durableId="841555509">
    <w:abstractNumId w:val="103"/>
  </w:num>
  <w:num w:numId="122" w16cid:durableId="316032768">
    <w:abstractNumId w:val="101"/>
  </w:num>
  <w:num w:numId="123" w16cid:durableId="2111779801">
    <w:abstractNumId w:val="81"/>
  </w:num>
  <w:num w:numId="124" w16cid:durableId="2054453276">
    <w:abstractNumId w:val="44"/>
  </w:num>
  <w:num w:numId="125" w16cid:durableId="40860228">
    <w:abstractNumId w:val="72"/>
  </w:num>
  <w:num w:numId="126" w16cid:durableId="1283802803">
    <w:abstractNumId w:val="146"/>
  </w:num>
  <w:num w:numId="127" w16cid:durableId="1816415849">
    <w:abstractNumId w:val="149"/>
  </w:num>
  <w:num w:numId="128" w16cid:durableId="1751390195">
    <w:abstractNumId w:val="155"/>
  </w:num>
  <w:num w:numId="129" w16cid:durableId="2093693072">
    <w:abstractNumId w:val="92"/>
  </w:num>
  <w:num w:numId="130" w16cid:durableId="602766710">
    <w:abstractNumId w:val="59"/>
  </w:num>
  <w:num w:numId="131" w16cid:durableId="1524438616">
    <w:abstractNumId w:val="46"/>
  </w:num>
  <w:num w:numId="132" w16cid:durableId="2123373926">
    <w:abstractNumId w:val="126"/>
  </w:num>
  <w:num w:numId="133" w16cid:durableId="1583638160">
    <w:abstractNumId w:val="83"/>
  </w:num>
  <w:num w:numId="134" w16cid:durableId="689180219">
    <w:abstractNumId w:val="77"/>
  </w:num>
  <w:num w:numId="135" w16cid:durableId="1847941237">
    <w:abstractNumId w:val="66"/>
  </w:num>
  <w:num w:numId="136" w16cid:durableId="1728454507">
    <w:abstractNumId w:val="135"/>
  </w:num>
  <w:num w:numId="137" w16cid:durableId="289282032">
    <w:abstractNumId w:val="99"/>
  </w:num>
  <w:num w:numId="138" w16cid:durableId="1555046267">
    <w:abstractNumId w:val="94"/>
  </w:num>
  <w:num w:numId="139" w16cid:durableId="730889633">
    <w:abstractNumId w:val="90"/>
  </w:num>
  <w:num w:numId="140" w16cid:durableId="1311448267">
    <w:abstractNumId w:val="106"/>
  </w:num>
  <w:num w:numId="141" w16cid:durableId="1014383259">
    <w:abstractNumId w:val="68"/>
  </w:num>
  <w:num w:numId="142" w16cid:durableId="1316909740">
    <w:abstractNumId w:val="150"/>
  </w:num>
  <w:num w:numId="143" w16cid:durableId="553855652">
    <w:abstractNumId w:val="123"/>
  </w:num>
  <w:num w:numId="144" w16cid:durableId="575166479">
    <w:abstractNumId w:val="75"/>
  </w:num>
  <w:num w:numId="145" w16cid:durableId="1781874104">
    <w:abstractNumId w:val="151"/>
  </w:num>
  <w:num w:numId="146" w16cid:durableId="1776973324">
    <w:abstractNumId w:val="129"/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BE"/>
    <w:rsid w:val="00012385"/>
    <w:rsid w:val="00012666"/>
    <w:rsid w:val="00014587"/>
    <w:rsid w:val="0001533D"/>
    <w:rsid w:val="0002186F"/>
    <w:rsid w:val="0003450F"/>
    <w:rsid w:val="00037B71"/>
    <w:rsid w:val="000518C8"/>
    <w:rsid w:val="00051F9B"/>
    <w:rsid w:val="00055BE0"/>
    <w:rsid w:val="00060309"/>
    <w:rsid w:val="00064E9C"/>
    <w:rsid w:val="00071741"/>
    <w:rsid w:val="00082C07"/>
    <w:rsid w:val="00092279"/>
    <w:rsid w:val="000A1A88"/>
    <w:rsid w:val="000A1DE3"/>
    <w:rsid w:val="000A2B34"/>
    <w:rsid w:val="000A6257"/>
    <w:rsid w:val="000B0109"/>
    <w:rsid w:val="000B4B3E"/>
    <w:rsid w:val="000D01C4"/>
    <w:rsid w:val="000E02D7"/>
    <w:rsid w:val="000E3AA2"/>
    <w:rsid w:val="000F45EF"/>
    <w:rsid w:val="000F6A3E"/>
    <w:rsid w:val="00102986"/>
    <w:rsid w:val="0011423A"/>
    <w:rsid w:val="00117D27"/>
    <w:rsid w:val="00120F43"/>
    <w:rsid w:val="001220F9"/>
    <w:rsid w:val="00122F69"/>
    <w:rsid w:val="00132979"/>
    <w:rsid w:val="00134444"/>
    <w:rsid w:val="001358BF"/>
    <w:rsid w:val="00143AFB"/>
    <w:rsid w:val="00146CFC"/>
    <w:rsid w:val="00160894"/>
    <w:rsid w:val="00162C7F"/>
    <w:rsid w:val="0016464F"/>
    <w:rsid w:val="00166A6D"/>
    <w:rsid w:val="001678E8"/>
    <w:rsid w:val="00171FBD"/>
    <w:rsid w:val="00177C2C"/>
    <w:rsid w:val="00182865"/>
    <w:rsid w:val="0018599B"/>
    <w:rsid w:val="00186B70"/>
    <w:rsid w:val="001A2D69"/>
    <w:rsid w:val="001C019A"/>
    <w:rsid w:val="001D6434"/>
    <w:rsid w:val="001F0947"/>
    <w:rsid w:val="001F3690"/>
    <w:rsid w:val="001F527D"/>
    <w:rsid w:val="00200410"/>
    <w:rsid w:val="00206C1C"/>
    <w:rsid w:val="002072C4"/>
    <w:rsid w:val="00207CB1"/>
    <w:rsid w:val="002118F9"/>
    <w:rsid w:val="00212ED2"/>
    <w:rsid w:val="00215B63"/>
    <w:rsid w:val="00220225"/>
    <w:rsid w:val="00220460"/>
    <w:rsid w:val="00221270"/>
    <w:rsid w:val="0022503B"/>
    <w:rsid w:val="002337C4"/>
    <w:rsid w:val="00235D6F"/>
    <w:rsid w:val="002435FE"/>
    <w:rsid w:val="00245D08"/>
    <w:rsid w:val="00250BFD"/>
    <w:rsid w:val="00261276"/>
    <w:rsid w:val="00263894"/>
    <w:rsid w:val="00275F67"/>
    <w:rsid w:val="00280137"/>
    <w:rsid w:val="002824FC"/>
    <w:rsid w:val="00290769"/>
    <w:rsid w:val="002A02B3"/>
    <w:rsid w:val="002A67D4"/>
    <w:rsid w:val="002B379D"/>
    <w:rsid w:val="002B5F80"/>
    <w:rsid w:val="002B6011"/>
    <w:rsid w:val="002C284F"/>
    <w:rsid w:val="002C66BB"/>
    <w:rsid w:val="002C7CFB"/>
    <w:rsid w:val="002D4B06"/>
    <w:rsid w:val="002E0285"/>
    <w:rsid w:val="002E3188"/>
    <w:rsid w:val="002E337E"/>
    <w:rsid w:val="002E3B2B"/>
    <w:rsid w:val="002F0F58"/>
    <w:rsid w:val="00323F49"/>
    <w:rsid w:val="003241B8"/>
    <w:rsid w:val="00325697"/>
    <w:rsid w:val="00325748"/>
    <w:rsid w:val="00327B97"/>
    <w:rsid w:val="00335005"/>
    <w:rsid w:val="00342837"/>
    <w:rsid w:val="003477B3"/>
    <w:rsid w:val="003478C6"/>
    <w:rsid w:val="00351C77"/>
    <w:rsid w:val="0035558F"/>
    <w:rsid w:val="0036132E"/>
    <w:rsid w:val="00367C5C"/>
    <w:rsid w:val="00372BD1"/>
    <w:rsid w:val="00375176"/>
    <w:rsid w:val="0039422B"/>
    <w:rsid w:val="00395946"/>
    <w:rsid w:val="003C1CA3"/>
    <w:rsid w:val="003D387B"/>
    <w:rsid w:val="003D3A79"/>
    <w:rsid w:val="003D5DCA"/>
    <w:rsid w:val="003D6DE1"/>
    <w:rsid w:val="003E1BB8"/>
    <w:rsid w:val="003E26E0"/>
    <w:rsid w:val="003E440C"/>
    <w:rsid w:val="003F0F77"/>
    <w:rsid w:val="003F2EE7"/>
    <w:rsid w:val="003F32DD"/>
    <w:rsid w:val="00404D3D"/>
    <w:rsid w:val="00404DD5"/>
    <w:rsid w:val="00426201"/>
    <w:rsid w:val="00430F33"/>
    <w:rsid w:val="00431FF3"/>
    <w:rsid w:val="004346BE"/>
    <w:rsid w:val="004374F4"/>
    <w:rsid w:val="0044797B"/>
    <w:rsid w:val="00452F19"/>
    <w:rsid w:val="0045557F"/>
    <w:rsid w:val="00456BEA"/>
    <w:rsid w:val="00464B33"/>
    <w:rsid w:val="004654D8"/>
    <w:rsid w:val="004836F0"/>
    <w:rsid w:val="00495D9B"/>
    <w:rsid w:val="004A1913"/>
    <w:rsid w:val="004A3B05"/>
    <w:rsid w:val="004A4128"/>
    <w:rsid w:val="004A793F"/>
    <w:rsid w:val="004B1E2A"/>
    <w:rsid w:val="004B4C84"/>
    <w:rsid w:val="004D4B6F"/>
    <w:rsid w:val="005051D8"/>
    <w:rsid w:val="00527EDF"/>
    <w:rsid w:val="005378D5"/>
    <w:rsid w:val="00537B0E"/>
    <w:rsid w:val="005418D8"/>
    <w:rsid w:val="00547EA7"/>
    <w:rsid w:val="005502F4"/>
    <w:rsid w:val="005504D0"/>
    <w:rsid w:val="00550C09"/>
    <w:rsid w:val="00551B73"/>
    <w:rsid w:val="005548FB"/>
    <w:rsid w:val="00562AD5"/>
    <w:rsid w:val="00567BCB"/>
    <w:rsid w:val="00575DA9"/>
    <w:rsid w:val="00581CA7"/>
    <w:rsid w:val="00597A69"/>
    <w:rsid w:val="005A2955"/>
    <w:rsid w:val="005A7EEB"/>
    <w:rsid w:val="005B3633"/>
    <w:rsid w:val="005B4B53"/>
    <w:rsid w:val="005C1EA1"/>
    <w:rsid w:val="005E22CE"/>
    <w:rsid w:val="005E5970"/>
    <w:rsid w:val="005E7991"/>
    <w:rsid w:val="005F05D9"/>
    <w:rsid w:val="005F6AE1"/>
    <w:rsid w:val="00610D7E"/>
    <w:rsid w:val="006114C2"/>
    <w:rsid w:val="00611942"/>
    <w:rsid w:val="00620758"/>
    <w:rsid w:val="0062116F"/>
    <w:rsid w:val="00624BD7"/>
    <w:rsid w:val="00631C72"/>
    <w:rsid w:val="00641C23"/>
    <w:rsid w:val="00643789"/>
    <w:rsid w:val="0064380B"/>
    <w:rsid w:val="00650C17"/>
    <w:rsid w:val="00663641"/>
    <w:rsid w:val="006650A5"/>
    <w:rsid w:val="00666097"/>
    <w:rsid w:val="00674ADA"/>
    <w:rsid w:val="006816E9"/>
    <w:rsid w:val="0068425B"/>
    <w:rsid w:val="00685FFE"/>
    <w:rsid w:val="00697226"/>
    <w:rsid w:val="006A6D80"/>
    <w:rsid w:val="006B4A66"/>
    <w:rsid w:val="006D46CE"/>
    <w:rsid w:val="006F33B1"/>
    <w:rsid w:val="007070BA"/>
    <w:rsid w:val="00711BE9"/>
    <w:rsid w:val="00715C13"/>
    <w:rsid w:val="00721819"/>
    <w:rsid w:val="0072503D"/>
    <w:rsid w:val="00731C95"/>
    <w:rsid w:val="007354AF"/>
    <w:rsid w:val="00737738"/>
    <w:rsid w:val="00755D30"/>
    <w:rsid w:val="0076026B"/>
    <w:rsid w:val="00761968"/>
    <w:rsid w:val="007724CD"/>
    <w:rsid w:val="00773AF4"/>
    <w:rsid w:val="007760D7"/>
    <w:rsid w:val="007768BE"/>
    <w:rsid w:val="00777BF4"/>
    <w:rsid w:val="007846EA"/>
    <w:rsid w:val="00785CA5"/>
    <w:rsid w:val="0079300E"/>
    <w:rsid w:val="007949E2"/>
    <w:rsid w:val="00796A1D"/>
    <w:rsid w:val="007A4A05"/>
    <w:rsid w:val="007A6FEC"/>
    <w:rsid w:val="007B6A48"/>
    <w:rsid w:val="007C6488"/>
    <w:rsid w:val="007C72BC"/>
    <w:rsid w:val="007D267F"/>
    <w:rsid w:val="007E0E1E"/>
    <w:rsid w:val="007E3778"/>
    <w:rsid w:val="007F4005"/>
    <w:rsid w:val="007F65AE"/>
    <w:rsid w:val="007F7620"/>
    <w:rsid w:val="00801607"/>
    <w:rsid w:val="0080508C"/>
    <w:rsid w:val="008065FF"/>
    <w:rsid w:val="00821D80"/>
    <w:rsid w:val="00834AD9"/>
    <w:rsid w:val="008353E9"/>
    <w:rsid w:val="00845267"/>
    <w:rsid w:val="008461D6"/>
    <w:rsid w:val="00851E5C"/>
    <w:rsid w:val="008544CC"/>
    <w:rsid w:val="00857FD4"/>
    <w:rsid w:val="00860B41"/>
    <w:rsid w:val="00862D1B"/>
    <w:rsid w:val="00864BBE"/>
    <w:rsid w:val="008671B0"/>
    <w:rsid w:val="00870E6B"/>
    <w:rsid w:val="00873253"/>
    <w:rsid w:val="00877EA8"/>
    <w:rsid w:val="00887FE1"/>
    <w:rsid w:val="00890008"/>
    <w:rsid w:val="0089472A"/>
    <w:rsid w:val="008A17F8"/>
    <w:rsid w:val="008B108A"/>
    <w:rsid w:val="008B1E9A"/>
    <w:rsid w:val="008C5DB5"/>
    <w:rsid w:val="008D0DFD"/>
    <w:rsid w:val="008D34F5"/>
    <w:rsid w:val="008D59E8"/>
    <w:rsid w:val="008E2CF1"/>
    <w:rsid w:val="008E528B"/>
    <w:rsid w:val="008F46A2"/>
    <w:rsid w:val="008F76B7"/>
    <w:rsid w:val="00900C75"/>
    <w:rsid w:val="0090760C"/>
    <w:rsid w:val="00910BBC"/>
    <w:rsid w:val="009171B1"/>
    <w:rsid w:val="00923AF7"/>
    <w:rsid w:val="00931E93"/>
    <w:rsid w:val="00931FD2"/>
    <w:rsid w:val="00943820"/>
    <w:rsid w:val="009516A7"/>
    <w:rsid w:val="00976842"/>
    <w:rsid w:val="00983D45"/>
    <w:rsid w:val="00991432"/>
    <w:rsid w:val="009930E9"/>
    <w:rsid w:val="009A10B7"/>
    <w:rsid w:val="009B083C"/>
    <w:rsid w:val="009B2292"/>
    <w:rsid w:val="009D035F"/>
    <w:rsid w:val="009D1AD6"/>
    <w:rsid w:val="009D65DF"/>
    <w:rsid w:val="009D6858"/>
    <w:rsid w:val="009D732D"/>
    <w:rsid w:val="009E2628"/>
    <w:rsid w:val="009E2966"/>
    <w:rsid w:val="009E2B58"/>
    <w:rsid w:val="009E7AA9"/>
    <w:rsid w:val="009E7BD4"/>
    <w:rsid w:val="009F1101"/>
    <w:rsid w:val="009F1687"/>
    <w:rsid w:val="009F4CBF"/>
    <w:rsid w:val="009F5BFE"/>
    <w:rsid w:val="00A00C1F"/>
    <w:rsid w:val="00A01DC5"/>
    <w:rsid w:val="00A16977"/>
    <w:rsid w:val="00A21953"/>
    <w:rsid w:val="00A21E3C"/>
    <w:rsid w:val="00A22538"/>
    <w:rsid w:val="00A23E00"/>
    <w:rsid w:val="00A3098C"/>
    <w:rsid w:val="00A32E77"/>
    <w:rsid w:val="00A44EB1"/>
    <w:rsid w:val="00A514D1"/>
    <w:rsid w:val="00A60EEA"/>
    <w:rsid w:val="00A6414D"/>
    <w:rsid w:val="00A73F23"/>
    <w:rsid w:val="00A77208"/>
    <w:rsid w:val="00A9188E"/>
    <w:rsid w:val="00A974E2"/>
    <w:rsid w:val="00A97D30"/>
    <w:rsid w:val="00AA0E82"/>
    <w:rsid w:val="00AA1275"/>
    <w:rsid w:val="00AA27BC"/>
    <w:rsid w:val="00AA5245"/>
    <w:rsid w:val="00AB1014"/>
    <w:rsid w:val="00AB1474"/>
    <w:rsid w:val="00AB41A1"/>
    <w:rsid w:val="00AC0837"/>
    <w:rsid w:val="00AC20F9"/>
    <w:rsid w:val="00AC35C1"/>
    <w:rsid w:val="00AC61C3"/>
    <w:rsid w:val="00AC6D44"/>
    <w:rsid w:val="00AD6716"/>
    <w:rsid w:val="00AF144D"/>
    <w:rsid w:val="00AF54E5"/>
    <w:rsid w:val="00AF78F4"/>
    <w:rsid w:val="00B069F7"/>
    <w:rsid w:val="00B10CEA"/>
    <w:rsid w:val="00B16464"/>
    <w:rsid w:val="00B20F9E"/>
    <w:rsid w:val="00B26740"/>
    <w:rsid w:val="00B43D49"/>
    <w:rsid w:val="00B46D90"/>
    <w:rsid w:val="00B515A2"/>
    <w:rsid w:val="00B52D24"/>
    <w:rsid w:val="00B5479A"/>
    <w:rsid w:val="00B56C10"/>
    <w:rsid w:val="00B618CB"/>
    <w:rsid w:val="00B652A8"/>
    <w:rsid w:val="00B72F6B"/>
    <w:rsid w:val="00B73495"/>
    <w:rsid w:val="00B80697"/>
    <w:rsid w:val="00B823AC"/>
    <w:rsid w:val="00B861D8"/>
    <w:rsid w:val="00BB7849"/>
    <w:rsid w:val="00BC5C79"/>
    <w:rsid w:val="00BD08A6"/>
    <w:rsid w:val="00BD6DC0"/>
    <w:rsid w:val="00BF243D"/>
    <w:rsid w:val="00BF32EC"/>
    <w:rsid w:val="00C0055F"/>
    <w:rsid w:val="00C011B4"/>
    <w:rsid w:val="00C011BA"/>
    <w:rsid w:val="00C01BED"/>
    <w:rsid w:val="00C02DC0"/>
    <w:rsid w:val="00C06FFD"/>
    <w:rsid w:val="00C07CAC"/>
    <w:rsid w:val="00C11700"/>
    <w:rsid w:val="00C16AB5"/>
    <w:rsid w:val="00C229B6"/>
    <w:rsid w:val="00C23252"/>
    <w:rsid w:val="00C25F29"/>
    <w:rsid w:val="00C32CC5"/>
    <w:rsid w:val="00C40BB9"/>
    <w:rsid w:val="00C4795D"/>
    <w:rsid w:val="00C54E74"/>
    <w:rsid w:val="00C64F21"/>
    <w:rsid w:val="00C66864"/>
    <w:rsid w:val="00C67C89"/>
    <w:rsid w:val="00C71595"/>
    <w:rsid w:val="00C71735"/>
    <w:rsid w:val="00C7396C"/>
    <w:rsid w:val="00C771BA"/>
    <w:rsid w:val="00C8017E"/>
    <w:rsid w:val="00C806B9"/>
    <w:rsid w:val="00C8155A"/>
    <w:rsid w:val="00C90077"/>
    <w:rsid w:val="00C925D0"/>
    <w:rsid w:val="00C930ED"/>
    <w:rsid w:val="00C975DC"/>
    <w:rsid w:val="00CA3CC6"/>
    <w:rsid w:val="00CB004D"/>
    <w:rsid w:val="00CC0AF2"/>
    <w:rsid w:val="00CC224E"/>
    <w:rsid w:val="00CC47B0"/>
    <w:rsid w:val="00CD0F11"/>
    <w:rsid w:val="00CE02D7"/>
    <w:rsid w:val="00CE5F9D"/>
    <w:rsid w:val="00CE71B9"/>
    <w:rsid w:val="00CF32C2"/>
    <w:rsid w:val="00CF3B20"/>
    <w:rsid w:val="00CF52B4"/>
    <w:rsid w:val="00CF5BD2"/>
    <w:rsid w:val="00D038AC"/>
    <w:rsid w:val="00D105DB"/>
    <w:rsid w:val="00D11A97"/>
    <w:rsid w:val="00D124F0"/>
    <w:rsid w:val="00D227D5"/>
    <w:rsid w:val="00D33DAA"/>
    <w:rsid w:val="00D341AE"/>
    <w:rsid w:val="00D35EF8"/>
    <w:rsid w:val="00D36EA1"/>
    <w:rsid w:val="00D463C4"/>
    <w:rsid w:val="00D46D4A"/>
    <w:rsid w:val="00D5022B"/>
    <w:rsid w:val="00D53984"/>
    <w:rsid w:val="00D6223B"/>
    <w:rsid w:val="00D629B7"/>
    <w:rsid w:val="00D64768"/>
    <w:rsid w:val="00D74845"/>
    <w:rsid w:val="00D829D8"/>
    <w:rsid w:val="00D92335"/>
    <w:rsid w:val="00D932A7"/>
    <w:rsid w:val="00D93681"/>
    <w:rsid w:val="00D96E26"/>
    <w:rsid w:val="00DA0962"/>
    <w:rsid w:val="00DA2452"/>
    <w:rsid w:val="00DA40D3"/>
    <w:rsid w:val="00DB6BEF"/>
    <w:rsid w:val="00DB714B"/>
    <w:rsid w:val="00DC0819"/>
    <w:rsid w:val="00DC0AA3"/>
    <w:rsid w:val="00DC248D"/>
    <w:rsid w:val="00DC3ABE"/>
    <w:rsid w:val="00DD6071"/>
    <w:rsid w:val="00DE0D13"/>
    <w:rsid w:val="00DE5FDF"/>
    <w:rsid w:val="00DF5CE0"/>
    <w:rsid w:val="00E015D1"/>
    <w:rsid w:val="00E062C8"/>
    <w:rsid w:val="00E06636"/>
    <w:rsid w:val="00E12D8C"/>
    <w:rsid w:val="00E25421"/>
    <w:rsid w:val="00E324E8"/>
    <w:rsid w:val="00E47E9C"/>
    <w:rsid w:val="00E56B0B"/>
    <w:rsid w:val="00E64863"/>
    <w:rsid w:val="00E8003C"/>
    <w:rsid w:val="00E832A9"/>
    <w:rsid w:val="00EA1C7B"/>
    <w:rsid w:val="00EA3E7F"/>
    <w:rsid w:val="00EC5B92"/>
    <w:rsid w:val="00EC7A0F"/>
    <w:rsid w:val="00EE5F16"/>
    <w:rsid w:val="00F01FDE"/>
    <w:rsid w:val="00F114C3"/>
    <w:rsid w:val="00F12324"/>
    <w:rsid w:val="00F16446"/>
    <w:rsid w:val="00F17300"/>
    <w:rsid w:val="00F228AF"/>
    <w:rsid w:val="00F239B3"/>
    <w:rsid w:val="00F4005A"/>
    <w:rsid w:val="00F449CE"/>
    <w:rsid w:val="00F52D28"/>
    <w:rsid w:val="00F73503"/>
    <w:rsid w:val="00F73890"/>
    <w:rsid w:val="00F73D88"/>
    <w:rsid w:val="00F76995"/>
    <w:rsid w:val="00F77E3B"/>
    <w:rsid w:val="00F845B0"/>
    <w:rsid w:val="00F84F4B"/>
    <w:rsid w:val="00FA5D1C"/>
    <w:rsid w:val="00FB0348"/>
    <w:rsid w:val="00FC0CD3"/>
    <w:rsid w:val="00FC0F77"/>
    <w:rsid w:val="00FC1C6C"/>
    <w:rsid w:val="00FC7B97"/>
    <w:rsid w:val="00FD1C45"/>
    <w:rsid w:val="00FF2A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A06A"/>
  <w15:docId w15:val="{F723CF7C-6CB9-4F18-BE69-01635ADA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CC6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78E8"/>
    <w:pPr>
      <w:keepNext/>
      <w:spacing w:before="240" w:after="60"/>
      <w:outlineLvl w:val="0"/>
    </w:pPr>
    <w:rPr>
      <w:rFonts w:eastAsia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C7B97"/>
    <w:pPr>
      <w:keepNext/>
      <w:keepLines/>
      <w:suppressAutoHyphens/>
      <w:spacing w:before="200" w:after="0" w:line="240" w:lineRule="auto"/>
      <w:outlineLvl w:val="1"/>
    </w:pPr>
    <w:rPr>
      <w:rFonts w:eastAsia="Times New Roman"/>
      <w:b/>
      <w:bCs/>
      <w:sz w:val="24"/>
      <w:szCs w:val="26"/>
      <w:lang w:eastAsia="zh-CN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DD6071"/>
    <w:pPr>
      <w:keepNext/>
      <w:spacing w:before="240" w:after="60" w:line="360" w:lineRule="auto"/>
      <w:jc w:val="both"/>
      <w:outlineLvl w:val="2"/>
    </w:pPr>
    <w:rPr>
      <w:rFonts w:cs="Calibri"/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sid w:val="00DB6BEF"/>
    <w:pPr>
      <w:keepNext/>
      <w:spacing w:after="0" w:line="240" w:lineRule="auto"/>
      <w:outlineLvl w:val="4"/>
    </w:pPr>
    <w:rPr>
      <w:rFonts w:ascii="Times New Roman" w:eastAsia="Times New Roman" w:hAnsi="Times New Roman"/>
      <w:b/>
      <w:bCs/>
      <w:snapToGrid w:val="0"/>
      <w:sz w:val="24"/>
      <w:szCs w:val="20"/>
    </w:rPr>
  </w:style>
  <w:style w:type="paragraph" w:styleId="Heading6">
    <w:name w:val="heading 6"/>
    <w:basedOn w:val="Normal"/>
    <w:next w:val="Normal"/>
    <w:qFormat/>
    <w:rsid w:val="00DB6BEF"/>
    <w:pPr>
      <w:keepNext/>
      <w:spacing w:after="0" w:line="240" w:lineRule="auto"/>
      <w:outlineLvl w:val="5"/>
    </w:pPr>
    <w:rPr>
      <w:rFonts w:ascii="Times New Roman" w:eastAsia="Times New Roman" w:hAnsi="Times New Roman"/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864BBE"/>
    <w:pPr>
      <w:ind w:left="720"/>
      <w:contextualSpacing/>
    </w:pPr>
  </w:style>
  <w:style w:type="character" w:styleId="Hyperlink">
    <w:name w:val="Hyperlink"/>
    <w:uiPriority w:val="99"/>
    <w:rsid w:val="00DB6BE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B46D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46D9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46D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46D90"/>
    <w:rPr>
      <w:sz w:val="22"/>
      <w:szCs w:val="22"/>
    </w:rPr>
  </w:style>
  <w:style w:type="character" w:customStyle="1" w:styleId="Heading3Char">
    <w:name w:val="Heading 3 Char"/>
    <w:link w:val="Heading3"/>
    <w:rsid w:val="00DD6071"/>
    <w:rPr>
      <w:rFonts w:cs="Calibri"/>
      <w:b/>
      <w:color w:val="000000"/>
      <w:sz w:val="24"/>
      <w:szCs w:val="24"/>
    </w:rPr>
  </w:style>
  <w:style w:type="character" w:customStyle="1" w:styleId="Heading2Char">
    <w:name w:val="Heading 2 Char"/>
    <w:link w:val="Heading2"/>
    <w:uiPriority w:val="9"/>
    <w:rsid w:val="00FC7B97"/>
    <w:rPr>
      <w:rFonts w:ascii="Calibri" w:eastAsia="Times New Roman" w:hAnsi="Calibri"/>
      <w:b/>
      <w:bCs/>
      <w:sz w:val="24"/>
      <w:szCs w:val="26"/>
      <w:lang w:eastAsia="zh-CN"/>
    </w:rPr>
  </w:style>
  <w:style w:type="paragraph" w:styleId="NormalWeb">
    <w:name w:val="Normal (Web)"/>
    <w:basedOn w:val="Normal"/>
    <w:rsid w:val="000E02D7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BodyText">
    <w:name w:val="Body Text"/>
    <w:basedOn w:val="Normal"/>
    <w:link w:val="BodyTextChar"/>
    <w:semiHidden/>
    <w:rsid w:val="000E02D7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en-GB" w:eastAsia="ar-SA"/>
    </w:rPr>
  </w:style>
  <w:style w:type="character" w:customStyle="1" w:styleId="BodyTextChar">
    <w:name w:val="Body Text Char"/>
    <w:link w:val="BodyText"/>
    <w:semiHidden/>
    <w:rsid w:val="000E02D7"/>
    <w:rPr>
      <w:rFonts w:ascii="Times New Roman" w:eastAsia="Times New Roman" w:hAnsi="Times New Roman"/>
      <w:sz w:val="24"/>
      <w:szCs w:val="24"/>
      <w:lang w:val="en-GB" w:eastAsia="ar-SA"/>
    </w:rPr>
  </w:style>
  <w:style w:type="paragraph" w:styleId="NoSpacing">
    <w:name w:val="No Spacing"/>
    <w:qFormat/>
    <w:rsid w:val="000E02D7"/>
    <w:pPr>
      <w:suppressAutoHyphens/>
    </w:pPr>
    <w:rPr>
      <w:sz w:val="22"/>
      <w:szCs w:val="22"/>
      <w:lang w:val="en-GB" w:eastAsia="ar-SA"/>
    </w:rPr>
  </w:style>
  <w:style w:type="paragraph" w:customStyle="1" w:styleId="Default">
    <w:name w:val="Default"/>
    <w:rsid w:val="000E02D7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</w:rPr>
  </w:style>
  <w:style w:type="paragraph" w:customStyle="1" w:styleId="WW-Textbody">
    <w:name w:val="WW-Text body"/>
    <w:basedOn w:val="Normal"/>
    <w:rsid w:val="000E02D7"/>
    <w:pPr>
      <w:widowControl w:val="0"/>
      <w:autoSpaceDE w:val="0"/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Title">
    <w:name w:val="Title"/>
    <w:basedOn w:val="Normal"/>
    <w:link w:val="TitleChar"/>
    <w:qFormat/>
    <w:rsid w:val="000E02D7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TitleChar">
    <w:name w:val="Title Char"/>
    <w:link w:val="Title"/>
    <w:rsid w:val="000E02D7"/>
    <w:rPr>
      <w:rFonts w:ascii="Times New Roman" w:eastAsia="Times New Roman" w:hAnsi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F84F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678E8"/>
    <w:pPr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1678E8"/>
  </w:style>
  <w:style w:type="character" w:customStyle="1" w:styleId="Heading1Char">
    <w:name w:val="Heading 1 Char"/>
    <w:link w:val="Heading1"/>
    <w:uiPriority w:val="9"/>
    <w:rsid w:val="001678E8"/>
    <w:rPr>
      <w:rFonts w:ascii="Calibri" w:eastAsia="Times New Roman" w:hAnsi="Calibri" w:cs="Times New Roman"/>
      <w:b/>
      <w:bCs/>
      <w:kern w:val="32"/>
      <w:sz w:val="28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E440C"/>
    <w:pPr>
      <w:ind w:left="220"/>
    </w:pPr>
  </w:style>
  <w:style w:type="character" w:styleId="Emphasis">
    <w:name w:val="Emphasis"/>
    <w:uiPriority w:val="20"/>
    <w:qFormat/>
    <w:rsid w:val="00650C17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02B3"/>
    <w:pPr>
      <w:keepLines/>
      <w:spacing w:before="480" w:after="0"/>
      <w:outlineLvl w:val="9"/>
    </w:pPr>
    <w:rPr>
      <w:rFonts w:ascii="Cambria" w:hAnsi="Cambria"/>
      <w:color w:val="365F91"/>
      <w:kern w:val="0"/>
      <w:szCs w:val="28"/>
    </w:rPr>
  </w:style>
  <w:style w:type="paragraph" w:customStyle="1" w:styleId="SectionHead">
    <w:name w:val="Section Head"/>
    <w:basedOn w:val="Normal"/>
    <w:rsid w:val="009930E9"/>
    <w:pPr>
      <w:spacing w:before="240" w:after="0" w:line="240" w:lineRule="auto"/>
      <w:ind w:left="2160" w:hanging="2160"/>
      <w:jc w:val="both"/>
    </w:pPr>
    <w:rPr>
      <w:rFonts w:ascii="Century Schoolbook" w:eastAsia="Times New Roman" w:hAnsi="Century Schoolbook"/>
      <w:b/>
      <w:color w:val="000000"/>
      <w:sz w:val="20"/>
      <w:szCs w:val="20"/>
    </w:rPr>
  </w:style>
  <w:style w:type="character" w:customStyle="1" w:styleId="InitialStyle">
    <w:name w:val="InitialStyle"/>
    <w:rsid w:val="007E0E1E"/>
    <w:rPr>
      <w:rFonts w:ascii="Courier New" w:hAnsi="Courier New"/>
      <w:color w:val="auto"/>
      <w:spacing w:val="0"/>
      <w:sz w:val="24"/>
    </w:rPr>
  </w:style>
  <w:style w:type="character" w:styleId="CommentReference">
    <w:name w:val="annotation reference"/>
    <w:uiPriority w:val="99"/>
    <w:semiHidden/>
    <w:unhideWhenUsed/>
    <w:rsid w:val="000218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186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2186F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186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2186F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18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2186F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60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9F84A-D73B-4165-B49F-9186761B5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</dc:creator>
  <cp:lastModifiedBy>Irene Nandutu</cp:lastModifiedBy>
  <cp:revision>3</cp:revision>
  <cp:lastPrinted>2015-03-09T22:08:00Z</cp:lastPrinted>
  <dcterms:created xsi:type="dcterms:W3CDTF">2018-07-09T19:15:00Z</dcterms:created>
  <dcterms:modified xsi:type="dcterms:W3CDTF">2024-07-29T14:43:00Z</dcterms:modified>
</cp:coreProperties>
</file>